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12AA" w14:textId="77777777" w:rsidR="00B92E83" w:rsidRPr="006A0852" w:rsidRDefault="00B92E83" w:rsidP="006A0852">
      <w:pPr>
        <w:pBdr>
          <w:bottom w:val="single" w:sz="6" w:space="0" w:color="FFFFFF"/>
        </w:pBdr>
        <w:jc w:val="center"/>
        <w:rPr>
          <w:rFonts w:ascii="Inter" w:hAnsi="Inter" w:cs="Arial"/>
          <w:b/>
          <w:bCs/>
          <w:caps/>
          <w:color w:val="000000" w:themeColor="text1"/>
        </w:rPr>
      </w:pPr>
      <w:r w:rsidRPr="006A0852">
        <w:rPr>
          <w:rFonts w:ascii="Inter" w:hAnsi="Inter" w:cs="Arial"/>
          <w:b/>
          <w:bCs/>
          <w:caps/>
          <w:color w:val="000000" w:themeColor="text1"/>
        </w:rPr>
        <w:t>Ghaly Rizqi Mauludin</w:t>
      </w:r>
    </w:p>
    <w:p w14:paraId="0B33F3DB" w14:textId="631ED194" w:rsidR="005B44F7" w:rsidRPr="006A0852" w:rsidRDefault="00B92E83" w:rsidP="006A0852">
      <w:pPr>
        <w:pBdr>
          <w:bottom w:val="single" w:sz="6" w:space="0" w:color="FFFFFF"/>
        </w:pBdr>
        <w:jc w:val="center"/>
        <w:rPr>
          <w:rFonts w:ascii="Inter" w:hAnsi="Inter" w:cs="Arial"/>
          <w:color w:val="000000" w:themeColor="text1"/>
          <w:sz w:val="22"/>
          <w:szCs w:val="22"/>
        </w:rPr>
      </w:pPr>
      <w:r w:rsidRPr="006A0852">
        <w:rPr>
          <w:rFonts w:ascii="Inter" w:hAnsi="Inter" w:cs="Arial"/>
          <w:color w:val="000000" w:themeColor="text1"/>
          <w:sz w:val="22"/>
          <w:szCs w:val="22"/>
        </w:rPr>
        <w:t>Data Engineer</w:t>
      </w:r>
    </w:p>
    <w:p w14:paraId="3541402E" w14:textId="3FA1F8EE" w:rsidR="00B92E83" w:rsidRPr="006A0852" w:rsidRDefault="00B92E83" w:rsidP="006A0852">
      <w:pPr>
        <w:pBdr>
          <w:bottom w:val="single" w:sz="6" w:space="0" w:color="FFFFFF"/>
        </w:pBdr>
        <w:jc w:val="center"/>
        <w:rPr>
          <w:rFonts w:ascii="Inter" w:hAnsi="Inter" w:cs="Arial"/>
          <w:color w:val="000000" w:themeColor="text1"/>
          <w:sz w:val="21"/>
          <w:szCs w:val="21"/>
        </w:rPr>
      </w:pPr>
      <w:hyperlink r:id="rId6" w:history="1">
        <w:r w:rsidRPr="006A0852">
          <w:rPr>
            <w:rFonts w:ascii="Inter" w:hAnsi="Inter" w:cs="Arial"/>
            <w:color w:val="000000" w:themeColor="text1"/>
            <w:sz w:val="21"/>
            <w:szCs w:val="21"/>
          </w:rPr>
          <w:t>ghalyrizqimauludin@gmail.com</w:t>
        </w:r>
      </w:hyperlink>
      <w:r w:rsidR="005B44F7" w:rsidRPr="006A0852">
        <w:rPr>
          <w:rFonts w:ascii="Inter" w:hAnsi="Inter" w:cs="Arial"/>
          <w:color w:val="000000" w:themeColor="text1"/>
          <w:sz w:val="21"/>
          <w:szCs w:val="21"/>
        </w:rPr>
        <w:t xml:space="preserve"> | </w:t>
      </w:r>
      <w:r w:rsidR="00BA32BF" w:rsidRPr="006A0852">
        <w:rPr>
          <w:rFonts w:ascii="Inter" w:hAnsi="Inter" w:cs="Arial"/>
          <w:color w:val="000000" w:themeColor="text1"/>
          <w:sz w:val="21"/>
          <w:szCs w:val="21"/>
        </w:rPr>
        <w:t>linkedin.com/in/</w:t>
      </w:r>
      <w:proofErr w:type="spellStart"/>
      <w:r w:rsidR="00BA32BF" w:rsidRPr="006A0852">
        <w:rPr>
          <w:rFonts w:ascii="Inter" w:hAnsi="Inter" w:cs="Arial"/>
          <w:color w:val="000000" w:themeColor="text1"/>
          <w:sz w:val="21"/>
          <w:szCs w:val="21"/>
        </w:rPr>
        <w:t>ghalyrizqi</w:t>
      </w:r>
      <w:proofErr w:type="spellEnd"/>
      <w:r w:rsidR="0095586C">
        <w:rPr>
          <w:rFonts w:ascii="Inter" w:hAnsi="Inter" w:cs="Arial"/>
          <w:color w:val="000000" w:themeColor="text1"/>
          <w:sz w:val="21"/>
          <w:szCs w:val="21"/>
        </w:rPr>
        <w:t xml:space="preserve"> | +6285848706810</w:t>
      </w:r>
    </w:p>
    <w:p w14:paraId="2347F93B" w14:textId="77777777" w:rsidR="00B92E83" w:rsidRPr="006A0852" w:rsidRDefault="00B92E83" w:rsidP="006A0852">
      <w:pPr>
        <w:rPr>
          <w:rFonts w:ascii="Inter" w:hAnsi="Inter" w:cs="Arial"/>
          <w:color w:val="000000" w:themeColor="text1"/>
          <w:sz w:val="20"/>
          <w:szCs w:val="20"/>
        </w:rPr>
      </w:pPr>
    </w:p>
    <w:p w14:paraId="7C2247C2" w14:textId="46876134" w:rsidR="00C62D55" w:rsidRPr="004B7F01" w:rsidRDefault="00AE2253" w:rsidP="00C62D55">
      <w:pPr>
        <w:rPr>
          <w:rFonts w:ascii="Inter" w:hAnsi="Inter" w:cs="Arial"/>
          <w:b/>
          <w:bCs/>
          <w:caps/>
          <w:color w:val="000000" w:themeColor="text1"/>
        </w:rPr>
      </w:pPr>
      <w:r>
        <w:rPr>
          <w:rFonts w:ascii="Inter" w:hAnsi="Inter" w:cs="Arial"/>
          <w:b/>
          <w:bCs/>
          <w:caps/>
          <w:color w:val="000000" w:themeColor="text1"/>
        </w:rPr>
        <w:t>Profile</w:t>
      </w:r>
    </w:p>
    <w:p w14:paraId="4A27C900" w14:textId="77777777" w:rsidR="00C62D55" w:rsidRPr="002919F1" w:rsidRDefault="00C62D55" w:rsidP="00C62D55">
      <w:pPr>
        <w:rPr>
          <w:rFonts w:ascii="Inter" w:hAnsi="Inter" w:cs="Arial"/>
          <w:color w:val="000000" w:themeColor="text1"/>
          <w:sz w:val="16"/>
          <w:szCs w:val="16"/>
        </w:rPr>
      </w:pPr>
      <w:r w:rsidRPr="006A0852">
        <w:rPr>
          <w:rFonts w:ascii="Inter" w:hAnsi="Inter" w:cs="Arial"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56D1A6" wp14:editId="64B5C689">
                <wp:simplePos x="0" y="0"/>
                <wp:positionH relativeFrom="column">
                  <wp:posOffset>0</wp:posOffset>
                </wp:positionH>
                <wp:positionV relativeFrom="paragraph">
                  <wp:posOffset>71572</wp:posOffset>
                </wp:positionV>
                <wp:extent cx="6064211" cy="0"/>
                <wp:effectExtent l="0" t="0" r="6985" b="12700"/>
                <wp:wrapNone/>
                <wp:docPr id="11703530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AAA8F6" id="Straight Connector 1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477.5pt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</w:p>
    <w:p w14:paraId="242A3E0D" w14:textId="60902082" w:rsidR="00C62D55" w:rsidRPr="00C62D55" w:rsidRDefault="00C62D55" w:rsidP="004B7F01">
      <w:pPr>
        <w:rPr>
          <w:rFonts w:ascii="Inter" w:hAnsi="Inter"/>
          <w:sz w:val="22"/>
          <w:szCs w:val="22"/>
        </w:rPr>
      </w:pPr>
      <w:r w:rsidRPr="00C62D55">
        <w:rPr>
          <w:rFonts w:ascii="Inter" w:hAnsi="Inter"/>
          <w:sz w:val="22"/>
          <w:szCs w:val="22"/>
        </w:rPr>
        <w:t xml:space="preserve">Data Engineer with 5 years of experience building and maintaining data pipelines, designing data warehouses, and leading platform migrations. Experienced in implementing CI/CD with Jenkins, deploying containerized workloads on Kubernetes, and developing data models using </w:t>
      </w:r>
      <w:proofErr w:type="spellStart"/>
      <w:r w:rsidRPr="00C62D55">
        <w:rPr>
          <w:rFonts w:ascii="Inter" w:hAnsi="Inter"/>
          <w:sz w:val="22"/>
          <w:szCs w:val="22"/>
        </w:rPr>
        <w:t>dbt</w:t>
      </w:r>
      <w:proofErr w:type="spellEnd"/>
      <w:r w:rsidRPr="00C62D55">
        <w:rPr>
          <w:rFonts w:ascii="Inter" w:hAnsi="Inter"/>
          <w:sz w:val="22"/>
          <w:szCs w:val="22"/>
        </w:rPr>
        <w:t xml:space="preserve">. Proficient with </w:t>
      </w:r>
      <w:proofErr w:type="spellStart"/>
      <w:r w:rsidRPr="00C62D55">
        <w:rPr>
          <w:rFonts w:ascii="Inter" w:hAnsi="Inter"/>
          <w:sz w:val="22"/>
          <w:szCs w:val="22"/>
        </w:rPr>
        <w:t>BigQuery</w:t>
      </w:r>
      <w:proofErr w:type="spellEnd"/>
      <w:r w:rsidRPr="00C62D55">
        <w:rPr>
          <w:rFonts w:ascii="Inter" w:hAnsi="Inter"/>
          <w:sz w:val="22"/>
          <w:szCs w:val="22"/>
        </w:rPr>
        <w:t>, Redshift, PostgreSQL, and Trino.</w:t>
      </w:r>
    </w:p>
    <w:p w14:paraId="6CF1F6D0" w14:textId="77777777" w:rsidR="00C62D55" w:rsidRPr="004B7F01" w:rsidRDefault="00C62D55" w:rsidP="004B7F01">
      <w:pPr>
        <w:rPr>
          <w:rFonts w:ascii="Inter" w:hAnsi="Inter"/>
          <w:color w:val="000000" w:themeColor="text1"/>
          <w:sz w:val="16"/>
          <w:szCs w:val="16"/>
          <w:lang w:val="en-GB" w:eastAsia="en-GB"/>
        </w:rPr>
      </w:pPr>
    </w:p>
    <w:p w14:paraId="689BD915" w14:textId="699D3EFA" w:rsidR="00801487" w:rsidRPr="004B7F01" w:rsidRDefault="00801487" w:rsidP="00801487">
      <w:pPr>
        <w:rPr>
          <w:rFonts w:ascii="Inter" w:hAnsi="Inter" w:cs="Arial"/>
          <w:b/>
          <w:bCs/>
          <w:caps/>
          <w:color w:val="000000" w:themeColor="text1"/>
        </w:rPr>
      </w:pPr>
      <w:r>
        <w:rPr>
          <w:rFonts w:ascii="Inter" w:hAnsi="Inter" w:cs="Arial"/>
          <w:b/>
          <w:bCs/>
          <w:caps/>
          <w:color w:val="000000" w:themeColor="text1"/>
        </w:rPr>
        <w:t>WORK EXPERIENCES</w:t>
      </w:r>
    </w:p>
    <w:p w14:paraId="3DE3F390" w14:textId="77777777" w:rsidR="00801487" w:rsidRPr="002919F1" w:rsidRDefault="00801487" w:rsidP="00801487">
      <w:pPr>
        <w:rPr>
          <w:rFonts w:ascii="Inter" w:hAnsi="Inter" w:cs="Arial"/>
          <w:color w:val="000000" w:themeColor="text1"/>
          <w:sz w:val="16"/>
          <w:szCs w:val="16"/>
        </w:rPr>
      </w:pPr>
      <w:r w:rsidRPr="006A0852">
        <w:rPr>
          <w:rFonts w:ascii="Inter" w:hAnsi="Inter" w:cs="Arial"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03BB98" wp14:editId="43409FB8">
                <wp:simplePos x="0" y="0"/>
                <wp:positionH relativeFrom="column">
                  <wp:posOffset>0</wp:posOffset>
                </wp:positionH>
                <wp:positionV relativeFrom="paragraph">
                  <wp:posOffset>71572</wp:posOffset>
                </wp:positionV>
                <wp:extent cx="6064211" cy="0"/>
                <wp:effectExtent l="0" t="0" r="6985" b="12700"/>
                <wp:wrapNone/>
                <wp:docPr id="18150859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C82096" id="Straight Connector 1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477.5pt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</w:p>
    <w:p w14:paraId="1F312F97" w14:textId="77777777" w:rsidR="00801487" w:rsidRDefault="00546986" w:rsidP="00546986">
      <w:pPr>
        <w:tabs>
          <w:tab w:val="right" w:pos="9632"/>
        </w:tabs>
        <w:rPr>
          <w:rStyle w:val="fs13fw6ttuoverflow-hidden"/>
          <w:rFonts w:ascii="Inter" w:hAnsi="Inter" w:cs="Arial"/>
          <w:b/>
          <w:bCs/>
          <w:caps/>
          <w:color w:val="000000" w:themeColor="text1"/>
          <w:sz w:val="22"/>
          <w:szCs w:val="22"/>
        </w:rPr>
      </w:pPr>
      <w:r w:rsidRPr="006A0852">
        <w:rPr>
          <w:rStyle w:val="fs13fw6ttuoverflow-hidden"/>
          <w:rFonts w:ascii="Inter" w:hAnsi="Inter" w:cs="Arial"/>
          <w:b/>
          <w:bCs/>
          <w:caps/>
          <w:color w:val="000000" w:themeColor="text1"/>
          <w:sz w:val="22"/>
          <w:szCs w:val="22"/>
        </w:rPr>
        <w:t>Bluebird Group</w:t>
      </w:r>
      <w:r w:rsidR="003C3C5A">
        <w:rPr>
          <w:rStyle w:val="fs13fw6ttuoverflow-hidden"/>
          <w:rFonts w:ascii="Inter" w:hAnsi="Inter" w:cs="Arial"/>
          <w:b/>
          <w:bCs/>
          <w:caps/>
          <w:color w:val="000000" w:themeColor="text1"/>
          <w:sz w:val="22"/>
          <w:szCs w:val="22"/>
        </w:rPr>
        <w:t xml:space="preserve"> </w:t>
      </w:r>
    </w:p>
    <w:p w14:paraId="29800832" w14:textId="688E00C3" w:rsidR="00546986" w:rsidRPr="00801487" w:rsidRDefault="003C3C5A" w:rsidP="00546986">
      <w:pPr>
        <w:tabs>
          <w:tab w:val="right" w:pos="9632"/>
        </w:tabs>
        <w:rPr>
          <w:rFonts w:ascii="Inter" w:hAnsi="Inter" w:cs="Arial"/>
          <w:color w:val="000000" w:themeColor="text1"/>
          <w:sz w:val="20"/>
          <w:szCs w:val="20"/>
        </w:rPr>
      </w:pPr>
      <w:r w:rsidRPr="00282841">
        <w:rPr>
          <w:rStyle w:val="fs13fw6fsioverflow-hidden"/>
          <w:rFonts w:ascii="Inter" w:hAnsi="Inter" w:cs="Arial"/>
          <w:b/>
          <w:bCs/>
          <w:i/>
          <w:iCs/>
          <w:color w:val="000000" w:themeColor="text1"/>
          <w:sz w:val="20"/>
          <w:szCs w:val="20"/>
        </w:rPr>
        <w:t>Data Engineer</w:t>
      </w:r>
      <w:r w:rsidR="004B7F01" w:rsidRPr="00801487">
        <w:rPr>
          <w:rStyle w:val="fs13fw4"/>
          <w:rFonts w:ascii="Inter" w:hAnsi="Inter" w:cs="Arial"/>
          <w:caps/>
          <w:color w:val="000000" w:themeColor="text1"/>
          <w:sz w:val="20"/>
          <w:szCs w:val="20"/>
        </w:rPr>
        <w:t xml:space="preserve"> | </w:t>
      </w:r>
      <w:r w:rsidR="00546986" w:rsidRPr="00801487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>Jakarta</w:t>
      </w:r>
      <w:r w:rsidRPr="00801487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>, Jan 2026 – Present</w:t>
      </w:r>
    </w:p>
    <w:p w14:paraId="5723202B" w14:textId="268F68D2" w:rsidR="003B50C9" w:rsidRPr="00801487" w:rsidRDefault="003B50C9" w:rsidP="003B50C9">
      <w:pPr>
        <w:numPr>
          <w:ilvl w:val="0"/>
          <w:numId w:val="1"/>
        </w:numPr>
        <w:ind w:left="284" w:hanging="284"/>
        <w:rPr>
          <w:rFonts w:ascii="Inter" w:hAnsi="Inter" w:cs="InaiMathi"/>
          <w:color w:val="000000" w:themeColor="text1"/>
          <w:sz w:val="21"/>
          <w:szCs w:val="21"/>
          <w:lang w:val="en-GB" w:eastAsia="en-GB"/>
        </w:rPr>
      </w:pPr>
      <w:r w:rsidRPr="003B50C9">
        <w:rPr>
          <w:rFonts w:ascii="Inter" w:hAnsi="Inter"/>
          <w:sz w:val="21"/>
          <w:szCs w:val="21"/>
        </w:rPr>
        <w:t>Upgraded Apache Airflow from v2.10.4 to v3.1.6 on Kubernetes, migrated the metadata database, and refactored deprecated code across 300+ DAGs.</w:t>
      </w:r>
      <w:r w:rsidR="0036001A">
        <w:rPr>
          <w:rFonts w:ascii="Inter" w:hAnsi="Inter"/>
          <w:sz w:val="21"/>
          <w:szCs w:val="21"/>
        </w:rPr>
        <w:t xml:space="preserve"> </w:t>
      </w:r>
    </w:p>
    <w:p w14:paraId="5723202B" w14:textId="268F68D2" w:rsidR="003B50C9" w:rsidRPr="00801487" w:rsidRDefault="003B50C9" w:rsidP="003B50C9">
      <w:pPr>
        <w:numPr>
          <w:ilvl w:val="0"/>
          <w:numId w:val="1"/>
        </w:numPr>
        <w:ind w:left="284" w:hanging="284"/>
        <w:rPr>
          <w:rFonts w:ascii="Inter" w:hAnsi="Inter" w:cs="InaiMathi"/>
          <w:color w:val="000000" w:themeColor="text1"/>
          <w:sz w:val="21"/>
          <w:szCs w:val="21"/>
          <w:lang w:val="en-GB" w:eastAsia="en-GB"/>
        </w:rPr>
      </w:pPr>
      <w:r>
        <w:rPr>
          <w:rFonts w:ascii="Inter" w:hAnsi="Inter"/>
          <w:sz w:val="21"/>
          <w:szCs w:val="21"/>
        </w:rPr>
        <w:t>Introduced dbt Core on BigQuery, replacing stored procedures with staging and mart models.</w:t>
      </w:r>
    </w:p>
    <w:p w14:paraId="766130F8" w14:textId="2B6A6BE5" w:rsidR="00801487" w:rsidRPr="00282841" w:rsidRDefault="00801487" w:rsidP="00801487">
      <w:pPr>
        <w:tabs>
          <w:tab w:val="right" w:pos="9632"/>
        </w:tabs>
        <w:rPr>
          <w:rFonts w:ascii="Inter" w:hAnsi="Inter" w:cs="Arial"/>
          <w:color w:val="000000" w:themeColor="text1"/>
          <w:sz w:val="20"/>
          <w:szCs w:val="20"/>
        </w:rPr>
      </w:pPr>
      <w:r w:rsidRPr="00282841">
        <w:rPr>
          <w:rStyle w:val="fs13fw6fsioverflow-hidden"/>
          <w:rFonts w:ascii="Inter" w:hAnsi="Inter" w:cs="Arial"/>
          <w:b/>
          <w:bCs/>
          <w:i/>
          <w:iCs/>
          <w:color w:val="000000" w:themeColor="text1"/>
          <w:sz w:val="20"/>
          <w:szCs w:val="20"/>
        </w:rPr>
        <w:t>Data Engineer</w:t>
      </w:r>
      <w:r w:rsidRPr="00282841">
        <w:rPr>
          <w:rStyle w:val="fs13fw4"/>
          <w:rFonts w:ascii="Inter" w:hAnsi="Inter" w:cs="Arial"/>
          <w:caps/>
          <w:color w:val="000000" w:themeColor="text1"/>
          <w:sz w:val="20"/>
          <w:szCs w:val="20"/>
        </w:rPr>
        <w:t xml:space="preserve"> | </w:t>
      </w:r>
      <w:r w:rsidRPr="00282841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>Jakarta, Feb 2025 – Jul 2025</w:t>
      </w:r>
    </w:p>
    <w:p w14:paraId="01B90874" w14:textId="599C8F82" w:rsidR="00801487" w:rsidRPr="00801487" w:rsidRDefault="00801487" w:rsidP="00801487">
      <w:pPr>
        <w:pStyle w:val="ListParagraph"/>
        <w:numPr>
          <w:ilvl w:val="0"/>
          <w:numId w:val="28"/>
        </w:numPr>
        <w:tabs>
          <w:tab w:val="right" w:pos="9632"/>
        </w:tabs>
        <w:ind w:left="284" w:hanging="284"/>
        <w:rPr>
          <w:rFonts w:ascii="Inter" w:hAnsi="Inter" w:cs="InaiMathi"/>
          <w:color w:val="000000" w:themeColor="text1"/>
          <w:sz w:val="21"/>
          <w:szCs w:val="20"/>
          <w:lang w:val="en-GB" w:eastAsia="en-GB"/>
        </w:rPr>
      </w:pPr>
      <w:r w:rsidRPr="00801487">
        <w:rPr>
          <w:rFonts w:ascii="Inter" w:hAnsi="Inter"/>
          <w:sz w:val="21"/>
          <w:szCs w:val="21"/>
        </w:rPr>
        <w:t xml:space="preserve">Replaced individual MySQL, PostgreSQL, and SQL Server connectors in Airflow DAGs with a single Trino connection into </w:t>
      </w:r>
      <w:proofErr w:type="spellStart"/>
      <w:r w:rsidRPr="00801487">
        <w:rPr>
          <w:rFonts w:ascii="Inter" w:hAnsi="Inter"/>
          <w:sz w:val="21"/>
          <w:szCs w:val="21"/>
        </w:rPr>
        <w:t>BigQuery</w:t>
      </w:r>
      <w:proofErr w:type="spellEnd"/>
      <w:r w:rsidRPr="00801487">
        <w:rPr>
          <w:rFonts w:ascii="Inter" w:hAnsi="Inter"/>
          <w:sz w:val="21"/>
          <w:szCs w:val="21"/>
        </w:rPr>
        <w:t>.</w:t>
      </w:r>
    </w:p>
    <w:p w14:paraId="2B14F027" w14:textId="77777777" w:rsidR="003C3C5A" w:rsidRPr="003C3C5A" w:rsidRDefault="003C3C5A" w:rsidP="003C3C5A">
      <w:pPr>
        <w:ind w:left="284"/>
        <w:rPr>
          <w:rStyle w:val="fs13fw6ttuoverflow-hidden"/>
          <w:rFonts w:ascii="Inter" w:hAnsi="Inter" w:cs="InaiMathi"/>
          <w:color w:val="000000" w:themeColor="text1"/>
          <w:sz w:val="8"/>
          <w:szCs w:val="8"/>
          <w:lang w:val="en-GB" w:eastAsia="en-GB"/>
        </w:rPr>
      </w:pPr>
    </w:p>
    <w:p w14:paraId="7187D5B6" w14:textId="77777777" w:rsidR="00801487" w:rsidRDefault="00546986" w:rsidP="00546986">
      <w:pPr>
        <w:tabs>
          <w:tab w:val="right" w:pos="9632"/>
        </w:tabs>
        <w:rPr>
          <w:rStyle w:val="fs13fw6ttuoverflow-hidden"/>
          <w:rFonts w:ascii="Inter" w:hAnsi="Inter" w:cs="Arial"/>
          <w:b/>
          <w:bCs/>
          <w:caps/>
          <w:color w:val="000000" w:themeColor="text1"/>
          <w:sz w:val="22"/>
          <w:szCs w:val="22"/>
        </w:rPr>
      </w:pPr>
      <w:r>
        <w:rPr>
          <w:rStyle w:val="fs13fw6ttuoverflow-hidden"/>
          <w:rFonts w:ascii="Inter" w:hAnsi="Inter" w:cs="Arial"/>
          <w:b/>
          <w:bCs/>
          <w:caps/>
          <w:color w:val="000000" w:themeColor="text1"/>
          <w:sz w:val="22"/>
          <w:szCs w:val="22"/>
        </w:rPr>
        <w:t xml:space="preserve">Lautan luas </w:t>
      </w:r>
      <w:r w:rsidRPr="006A0852">
        <w:rPr>
          <w:rStyle w:val="fs13fw6ttuoverflow-hidden"/>
          <w:rFonts w:ascii="Inter" w:hAnsi="Inter" w:cs="Arial"/>
          <w:b/>
          <w:bCs/>
          <w:caps/>
          <w:color w:val="000000" w:themeColor="text1"/>
          <w:sz w:val="22"/>
          <w:szCs w:val="22"/>
        </w:rPr>
        <w:t>Group</w:t>
      </w:r>
      <w:r w:rsidR="003C3C5A">
        <w:rPr>
          <w:rStyle w:val="fs13fw6ttuoverflow-hidden"/>
          <w:rFonts w:ascii="Inter" w:hAnsi="Inter" w:cs="Arial"/>
          <w:b/>
          <w:bCs/>
          <w:caps/>
          <w:color w:val="000000" w:themeColor="text1"/>
          <w:sz w:val="22"/>
          <w:szCs w:val="22"/>
        </w:rPr>
        <w:t xml:space="preserve"> </w:t>
      </w:r>
    </w:p>
    <w:p w14:paraId="215EC7D3" w14:textId="5E1469B3" w:rsidR="00546986" w:rsidRPr="00801487" w:rsidRDefault="003C3C5A" w:rsidP="00546986">
      <w:pPr>
        <w:tabs>
          <w:tab w:val="right" w:pos="9632"/>
        </w:tabs>
        <w:rPr>
          <w:rFonts w:ascii="Inter" w:hAnsi="Inter" w:cs="Arial"/>
          <w:color w:val="000000" w:themeColor="text1"/>
          <w:sz w:val="20"/>
          <w:szCs w:val="20"/>
        </w:rPr>
      </w:pPr>
      <w:r w:rsidRPr="00282841">
        <w:rPr>
          <w:rStyle w:val="fs13fw6fsioverflow-hidden"/>
          <w:rFonts w:ascii="Inter" w:hAnsi="Inter" w:cs="Arial"/>
          <w:b/>
          <w:bCs/>
          <w:i/>
          <w:iCs/>
          <w:color w:val="000000" w:themeColor="text1"/>
          <w:sz w:val="20"/>
          <w:szCs w:val="20"/>
        </w:rPr>
        <w:t>Data Engineer</w:t>
      </w:r>
      <w:r w:rsidR="004B7F01" w:rsidRPr="00801487">
        <w:rPr>
          <w:rStyle w:val="fs13fw4"/>
          <w:rFonts w:ascii="Inter" w:hAnsi="Inter" w:cs="Arial"/>
          <w:caps/>
          <w:color w:val="000000" w:themeColor="text1"/>
          <w:sz w:val="20"/>
          <w:szCs w:val="20"/>
        </w:rPr>
        <w:t xml:space="preserve"> | </w:t>
      </w:r>
      <w:r w:rsidR="00546986" w:rsidRPr="00801487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>Jakarta</w:t>
      </w:r>
      <w:r w:rsidRPr="00801487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>, Oct 2025 – Dec 2025</w:t>
      </w:r>
    </w:p>
    <w:p w14:paraId="02454281" w14:textId="7B431167" w:rsidR="003C3C5A" w:rsidRPr="004B7F01" w:rsidRDefault="00182F30" w:rsidP="00182F30">
      <w:pPr>
        <w:numPr>
          <w:ilvl w:val="0"/>
          <w:numId w:val="1"/>
        </w:numPr>
        <w:ind w:left="284" w:hanging="284"/>
        <w:rPr>
          <w:rFonts w:ascii="Inter" w:hAnsi="Inter" w:cs="InaiMathi"/>
          <w:color w:val="000000" w:themeColor="text1"/>
          <w:sz w:val="18"/>
          <w:szCs w:val="18"/>
          <w:lang w:val="en-GB" w:eastAsia="en-GB"/>
        </w:rPr>
      </w:pPr>
      <w:r w:rsidRPr="00182F30">
        <w:rPr>
          <w:rFonts w:ascii="Inter" w:hAnsi="Inter"/>
          <w:sz w:val="21"/>
          <w:szCs w:val="21"/>
        </w:rPr>
        <w:t xml:space="preserve">Set up Airflow and </w:t>
      </w:r>
      <w:proofErr w:type="spellStart"/>
      <w:r w:rsidRPr="00182F30">
        <w:rPr>
          <w:rFonts w:ascii="Inter" w:hAnsi="Inter"/>
          <w:sz w:val="21"/>
          <w:szCs w:val="21"/>
        </w:rPr>
        <w:t>dbt</w:t>
      </w:r>
      <w:proofErr w:type="spellEnd"/>
      <w:r w:rsidRPr="00182F30">
        <w:rPr>
          <w:rFonts w:ascii="Inter" w:hAnsi="Inter"/>
          <w:sz w:val="21"/>
          <w:szCs w:val="21"/>
        </w:rPr>
        <w:t xml:space="preserve"> in Docker, wired Jenkins CI/CD to GitHub webhooks for automated deploys, and built </w:t>
      </w:r>
      <w:proofErr w:type="spellStart"/>
      <w:r w:rsidRPr="00182F30">
        <w:rPr>
          <w:rFonts w:ascii="Inter" w:hAnsi="Inter"/>
          <w:sz w:val="21"/>
          <w:szCs w:val="21"/>
        </w:rPr>
        <w:t>dbt</w:t>
      </w:r>
      <w:proofErr w:type="spellEnd"/>
      <w:r w:rsidRPr="00182F30">
        <w:rPr>
          <w:rFonts w:ascii="Inter" w:hAnsi="Inter"/>
          <w:sz w:val="21"/>
          <w:szCs w:val="21"/>
        </w:rPr>
        <w:t xml:space="preserve"> models in </w:t>
      </w:r>
      <w:proofErr w:type="spellStart"/>
      <w:r w:rsidRPr="00182F30">
        <w:rPr>
          <w:rFonts w:ascii="Inter" w:hAnsi="Inter"/>
          <w:sz w:val="21"/>
          <w:szCs w:val="21"/>
        </w:rPr>
        <w:t>BigQuery</w:t>
      </w:r>
      <w:proofErr w:type="spellEnd"/>
      <w:r w:rsidRPr="00182F30">
        <w:rPr>
          <w:rFonts w:ascii="Inter" w:hAnsi="Inter"/>
          <w:sz w:val="21"/>
          <w:szCs w:val="21"/>
        </w:rPr>
        <w:t>.</w:t>
      </w:r>
    </w:p>
    <w:p w14:paraId="462D0C1C" w14:textId="77777777" w:rsidR="003C3C5A" w:rsidRPr="003C3C5A" w:rsidRDefault="003C3C5A" w:rsidP="00801487">
      <w:pPr>
        <w:rPr>
          <w:rStyle w:val="fs13fw6ttuoverflow-hidden"/>
          <w:rFonts w:ascii="Inter" w:hAnsi="Inter" w:cs="InaiMathi"/>
          <w:color w:val="000000" w:themeColor="text1"/>
          <w:sz w:val="8"/>
          <w:szCs w:val="8"/>
          <w:lang w:val="en-GB" w:eastAsia="en-GB"/>
        </w:rPr>
      </w:pPr>
    </w:p>
    <w:p w14:paraId="3F21C69B" w14:textId="77777777" w:rsidR="00801487" w:rsidRDefault="004B7F01" w:rsidP="004B7F01">
      <w:pPr>
        <w:rPr>
          <w:rFonts w:ascii="Inter" w:hAnsi="Inter"/>
          <w:sz w:val="22"/>
          <w:szCs w:val="22"/>
          <w:lang w:val="en-GB" w:eastAsia="en-GB"/>
        </w:rPr>
      </w:pPr>
      <w:r w:rsidRPr="004B7F01">
        <w:rPr>
          <w:rFonts w:ascii="Inter" w:hAnsi="Inter"/>
          <w:b/>
          <w:bCs/>
          <w:sz w:val="22"/>
          <w:szCs w:val="22"/>
          <w:lang w:val="en-GB" w:eastAsia="en-GB"/>
        </w:rPr>
        <w:t>SUPER APPS (YC W18)</w:t>
      </w:r>
      <w:r w:rsidRPr="004B7F01">
        <w:rPr>
          <w:rFonts w:ascii="Inter" w:hAnsi="Inter"/>
          <w:sz w:val="22"/>
          <w:szCs w:val="22"/>
          <w:lang w:val="en-GB" w:eastAsia="en-GB"/>
        </w:rPr>
        <w:t xml:space="preserve"> </w:t>
      </w:r>
    </w:p>
    <w:p w14:paraId="11DA1E0C" w14:textId="7459D207" w:rsidR="004B7F01" w:rsidRPr="00801487" w:rsidRDefault="004B7F01" w:rsidP="004B7F01">
      <w:pPr>
        <w:rPr>
          <w:rFonts w:ascii="Inter" w:hAnsi="Inter"/>
          <w:sz w:val="20"/>
          <w:szCs w:val="20"/>
          <w:lang w:val="en-GB" w:eastAsia="en-GB"/>
        </w:rPr>
      </w:pPr>
      <w:r w:rsidRPr="00282841">
        <w:rPr>
          <w:rFonts w:ascii="Inter" w:hAnsi="Inter"/>
          <w:b/>
          <w:bCs/>
          <w:i/>
          <w:iCs/>
          <w:sz w:val="20"/>
          <w:szCs w:val="20"/>
          <w:lang w:val="en-GB" w:eastAsia="en-GB"/>
        </w:rPr>
        <w:t>Data Engineer</w:t>
      </w:r>
      <w:r w:rsidRPr="00801487">
        <w:rPr>
          <w:rFonts w:ascii="Inter" w:hAnsi="Inter"/>
          <w:sz w:val="20"/>
          <w:szCs w:val="20"/>
          <w:lang w:val="en-GB" w:eastAsia="en-GB"/>
        </w:rPr>
        <w:t> | Surabaya, Aug 2022 – Dec 2024</w:t>
      </w:r>
    </w:p>
    <w:p w14:paraId="239D82F3" w14:textId="616F0DEF" w:rsidR="009B1444" w:rsidRPr="009B1444" w:rsidRDefault="009B1444" w:rsidP="009B1444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9B1444">
        <w:rPr>
          <w:rFonts w:ascii="Inter" w:hAnsi="Inter"/>
          <w:sz w:val="21"/>
          <w:szCs w:val="21"/>
        </w:rPr>
        <w:t xml:space="preserve">Moved sister company's data warehouse from Redshift to </w:t>
      </w:r>
      <w:proofErr w:type="spellStart"/>
      <w:r w:rsidR="0036001A">
        <w:rPr>
          <w:rFonts w:ascii="Inter" w:hAnsi="Inter"/>
          <w:sz w:val="21"/>
          <w:szCs w:val="21"/>
        </w:rPr>
        <w:t>DuckDB</w:t>
      </w:r>
      <w:proofErr w:type="spellEnd"/>
      <w:r w:rsidR="0036001A">
        <w:rPr>
          <w:rFonts w:ascii="Inter" w:hAnsi="Inter"/>
          <w:sz w:val="21"/>
          <w:szCs w:val="21"/>
        </w:rPr>
        <w:t>, Run</w:t>
      </w:r>
      <w:r w:rsidRPr="009B1444">
        <w:rPr>
          <w:rFonts w:ascii="Inter" w:hAnsi="Inter"/>
          <w:sz w:val="21"/>
          <w:szCs w:val="21"/>
        </w:rPr>
        <w:t xml:space="preserve"> on EC2, cutting annual costs by 77% ($1,700+).</w:t>
      </w:r>
    </w:p>
    <w:p w14:paraId="127DF28E" w14:textId="77777777" w:rsidR="009B1444" w:rsidRPr="009B1444" w:rsidRDefault="009B1444" w:rsidP="009B1444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9B1444">
        <w:rPr>
          <w:rFonts w:ascii="Inter" w:hAnsi="Inter"/>
          <w:sz w:val="21"/>
          <w:szCs w:val="21"/>
        </w:rPr>
        <w:t>Moved automation off an on-premise Windows PC (</w:t>
      </w:r>
      <w:proofErr w:type="spellStart"/>
      <w:r w:rsidRPr="009B1444">
        <w:rPr>
          <w:rFonts w:ascii="Inter" w:hAnsi="Inter"/>
          <w:sz w:val="21"/>
          <w:szCs w:val="21"/>
        </w:rPr>
        <w:t>Robointern</w:t>
      </w:r>
      <w:proofErr w:type="spellEnd"/>
      <w:r w:rsidRPr="009B1444">
        <w:rPr>
          <w:rFonts w:ascii="Inter" w:hAnsi="Inter"/>
          <w:sz w:val="21"/>
          <w:szCs w:val="21"/>
        </w:rPr>
        <w:t>) onto Apache Airflow, bringing uptime to 99%. Added email alerts and centralized logging to cut down incident response time.</w:t>
      </w:r>
    </w:p>
    <w:p w14:paraId="51770EF8" w14:textId="77777777" w:rsidR="009B1444" w:rsidRPr="009B1444" w:rsidRDefault="009B1444" w:rsidP="009B1444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9B1444">
        <w:rPr>
          <w:rFonts w:ascii="Inter" w:hAnsi="Inter"/>
          <w:sz w:val="21"/>
          <w:szCs w:val="21"/>
        </w:rPr>
        <w:t>Led Bitbucket and CI/CD adoption with SRE teams, tightening code security and deployment reliability.</w:t>
      </w:r>
    </w:p>
    <w:p w14:paraId="63CA1359" w14:textId="77777777" w:rsidR="009B1444" w:rsidRPr="009B1444" w:rsidRDefault="009B1444" w:rsidP="009B1444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9B1444">
        <w:rPr>
          <w:rFonts w:ascii="Inter" w:hAnsi="Inter"/>
          <w:sz w:val="21"/>
          <w:szCs w:val="21"/>
        </w:rPr>
        <w:t xml:space="preserve">Built </w:t>
      </w:r>
      <w:proofErr w:type="spellStart"/>
      <w:r w:rsidRPr="009B1444">
        <w:rPr>
          <w:rFonts w:ascii="Inter" w:hAnsi="Inter"/>
          <w:sz w:val="21"/>
          <w:szCs w:val="21"/>
        </w:rPr>
        <w:t>dbt</w:t>
      </w:r>
      <w:proofErr w:type="spellEnd"/>
      <w:r w:rsidRPr="009B1444">
        <w:rPr>
          <w:rFonts w:ascii="Inter" w:hAnsi="Inter"/>
          <w:sz w:val="21"/>
          <w:szCs w:val="21"/>
        </w:rPr>
        <w:t xml:space="preserve"> Core on Redshift instead of paying $1,200/year for </w:t>
      </w:r>
      <w:proofErr w:type="spellStart"/>
      <w:r w:rsidRPr="009B1444">
        <w:rPr>
          <w:rFonts w:ascii="Inter" w:hAnsi="Inter"/>
          <w:sz w:val="21"/>
          <w:szCs w:val="21"/>
        </w:rPr>
        <w:t>dbt</w:t>
      </w:r>
      <w:proofErr w:type="spellEnd"/>
      <w:r w:rsidRPr="009B1444">
        <w:rPr>
          <w:rFonts w:ascii="Inter" w:hAnsi="Inter"/>
          <w:sz w:val="21"/>
          <w:szCs w:val="21"/>
        </w:rPr>
        <w:t xml:space="preserve"> Cloud, and sped up Tableau dashboards through optimized data marts.</w:t>
      </w:r>
    </w:p>
    <w:p w14:paraId="42F13FF6" w14:textId="77777777" w:rsidR="009B1444" w:rsidRPr="009B1444" w:rsidRDefault="009B1444" w:rsidP="009B1444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9B1444">
        <w:rPr>
          <w:rFonts w:ascii="Inter" w:hAnsi="Inter"/>
          <w:sz w:val="21"/>
          <w:szCs w:val="21"/>
        </w:rPr>
        <w:t>Wrote Python scripts for AWS Secrets Manager to replace plaintext credentials with secure storage and retrieval.</w:t>
      </w:r>
    </w:p>
    <w:p w14:paraId="2FC209EC" w14:textId="77777777" w:rsidR="009B1444" w:rsidRPr="009B1444" w:rsidRDefault="009B1444" w:rsidP="009B1444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9B1444">
        <w:rPr>
          <w:rFonts w:ascii="Inter" w:hAnsi="Inter"/>
          <w:sz w:val="21"/>
          <w:szCs w:val="21"/>
        </w:rPr>
        <w:t>Set up Git, Bitbucket, SSH, and Python environments across team laptops and servers.</w:t>
      </w:r>
    </w:p>
    <w:p w14:paraId="179AB0E7" w14:textId="377B5C4E" w:rsidR="009B1444" w:rsidRPr="00182F30" w:rsidRDefault="009B1444" w:rsidP="00182F30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9B1444">
        <w:rPr>
          <w:rFonts w:ascii="Inter" w:hAnsi="Inter"/>
          <w:sz w:val="21"/>
          <w:szCs w:val="21"/>
        </w:rPr>
        <w:t>Built ETL pipelines in Python and SQL pulling from CSV, Google Sheets, MongoDB, Redshift, and Oracle NetSuite API. Used AWS Lambda for event-driven steps and internal tools to cut manual work.</w:t>
      </w:r>
    </w:p>
    <w:p w14:paraId="5CAF8CD7" w14:textId="77777777" w:rsidR="003C3C5A" w:rsidRPr="003C3C5A" w:rsidRDefault="003C3C5A" w:rsidP="003C3C5A">
      <w:pPr>
        <w:rPr>
          <w:rFonts w:ascii="Inter" w:hAnsi="Inter" w:cs="Arial"/>
          <w:color w:val="000000" w:themeColor="text1"/>
          <w:sz w:val="8"/>
          <w:szCs w:val="8"/>
          <w:lang w:val="en-GB" w:eastAsia="en-GB"/>
        </w:rPr>
      </w:pPr>
    </w:p>
    <w:p w14:paraId="4BD8C813" w14:textId="77777777" w:rsidR="00801487" w:rsidRDefault="004B7F01" w:rsidP="004B7F01">
      <w:pPr>
        <w:rPr>
          <w:rFonts w:ascii="Inter" w:hAnsi="Inter"/>
          <w:sz w:val="22"/>
          <w:szCs w:val="22"/>
        </w:rPr>
      </w:pPr>
      <w:r w:rsidRPr="004B7F01">
        <w:rPr>
          <w:rFonts w:ascii="Inter" w:hAnsi="Inter"/>
          <w:b/>
          <w:bCs/>
          <w:sz w:val="22"/>
          <w:szCs w:val="22"/>
        </w:rPr>
        <w:t>ASTRA INTERNATIONAL</w:t>
      </w:r>
      <w:r w:rsidRPr="004B7F01">
        <w:rPr>
          <w:rFonts w:ascii="Inter" w:hAnsi="Inter"/>
          <w:sz w:val="22"/>
          <w:szCs w:val="22"/>
        </w:rPr>
        <w:t xml:space="preserve"> </w:t>
      </w:r>
    </w:p>
    <w:p w14:paraId="5D5E56F2" w14:textId="03E77262" w:rsidR="004B7F01" w:rsidRPr="00801487" w:rsidRDefault="004B7F01" w:rsidP="004B7F01">
      <w:pPr>
        <w:rPr>
          <w:rFonts w:ascii="Inter" w:hAnsi="Inter"/>
          <w:sz w:val="20"/>
          <w:szCs w:val="20"/>
          <w:lang w:val="en-GB" w:eastAsia="en-GB"/>
        </w:rPr>
      </w:pPr>
      <w:r w:rsidRPr="00282841">
        <w:rPr>
          <w:rFonts w:ascii="Inter" w:hAnsi="Inter"/>
          <w:b/>
          <w:bCs/>
          <w:i/>
          <w:iCs/>
          <w:sz w:val="20"/>
          <w:szCs w:val="20"/>
        </w:rPr>
        <w:t>Data Engineer</w:t>
      </w:r>
      <w:r w:rsidRPr="00801487">
        <w:rPr>
          <w:rFonts w:ascii="Inter" w:hAnsi="Inter"/>
          <w:sz w:val="20"/>
          <w:szCs w:val="20"/>
        </w:rPr>
        <w:t> | Jakarta, May 2021 – May 2022</w:t>
      </w:r>
    </w:p>
    <w:p w14:paraId="444543EF" w14:textId="0483383C" w:rsidR="00182F30" w:rsidRPr="00182F30" w:rsidRDefault="00182F30" w:rsidP="00182F30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182F30">
        <w:rPr>
          <w:rFonts w:ascii="Inter" w:hAnsi="Inter"/>
          <w:sz w:val="21"/>
          <w:szCs w:val="21"/>
        </w:rPr>
        <w:t>Built data marts in SQL, Scala, and Apache Spark to feed faster business reports.</w:t>
      </w:r>
    </w:p>
    <w:p w14:paraId="3DBC48CD" w14:textId="77777777" w:rsidR="00182F30" w:rsidRPr="00182F30" w:rsidRDefault="00182F30" w:rsidP="00182F30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182F30">
        <w:rPr>
          <w:rFonts w:ascii="Inter" w:hAnsi="Inter"/>
          <w:sz w:val="21"/>
          <w:szCs w:val="21"/>
        </w:rPr>
        <w:t>Tuned SQL queries in Apache Impala to cut processing time and improve response speed.</w:t>
      </w:r>
    </w:p>
    <w:p w14:paraId="5B6C8452" w14:textId="30A7D960" w:rsidR="00457BFD" w:rsidRDefault="00182F30" w:rsidP="004B7F01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18"/>
          <w:szCs w:val="18"/>
          <w:lang w:val="en-GB" w:eastAsia="en-GB"/>
        </w:rPr>
      </w:pPr>
      <w:r w:rsidRPr="00182F30">
        <w:rPr>
          <w:rFonts w:ascii="Inter" w:hAnsi="Inter"/>
          <w:sz w:val="21"/>
          <w:szCs w:val="21"/>
        </w:rPr>
        <w:t>Scheduled ETL pipelines with Cron and Apache Spark, replacing manual runs.</w:t>
      </w:r>
    </w:p>
    <w:p w14:paraId="0110D7E7" w14:textId="77777777" w:rsidR="004B7F01" w:rsidRPr="004B7F01" w:rsidRDefault="004B7F01" w:rsidP="004B7F01">
      <w:pPr>
        <w:rPr>
          <w:rFonts w:ascii="Inter" w:hAnsi="Inter" w:cs="Arial"/>
          <w:color w:val="000000" w:themeColor="text1"/>
          <w:sz w:val="8"/>
          <w:szCs w:val="8"/>
          <w:lang w:val="en-GB" w:eastAsia="en-GB"/>
        </w:rPr>
      </w:pPr>
    </w:p>
    <w:p w14:paraId="16230577" w14:textId="77777777" w:rsidR="00C62D55" w:rsidRDefault="004B7F01" w:rsidP="006A0852">
      <w:pPr>
        <w:tabs>
          <w:tab w:val="right" w:pos="9632"/>
        </w:tabs>
        <w:rPr>
          <w:rFonts w:ascii="Inter" w:hAnsi="Inter" w:cs="Arial"/>
          <w:b/>
          <w:bCs/>
          <w:color w:val="000000" w:themeColor="text1"/>
          <w:sz w:val="22"/>
          <w:szCs w:val="22"/>
        </w:rPr>
      </w:pPr>
      <w:r w:rsidRPr="004B7F01">
        <w:rPr>
          <w:rFonts w:ascii="Inter" w:hAnsi="Inter" w:cs="Arial"/>
          <w:b/>
          <w:bCs/>
          <w:color w:val="000000" w:themeColor="text1"/>
          <w:sz w:val="22"/>
          <w:szCs w:val="22"/>
        </w:rPr>
        <w:t>RESEARCH CENTER OF CITRUS AND SUBTROPICAL FRUITS</w:t>
      </w:r>
      <w:r w:rsidR="006A0852" w:rsidRPr="004B7F01">
        <w:rPr>
          <w:rFonts w:ascii="Inter" w:hAnsi="Inter" w:cs="Arial"/>
          <w:b/>
          <w:bCs/>
          <w:color w:val="000000" w:themeColor="text1"/>
          <w:sz w:val="22"/>
          <w:szCs w:val="22"/>
        </w:rPr>
        <w:t xml:space="preserve"> (BSIP </w:t>
      </w:r>
      <w:proofErr w:type="spellStart"/>
      <w:r w:rsidR="006A0852" w:rsidRPr="004B7F01">
        <w:rPr>
          <w:rFonts w:ascii="Inter" w:hAnsi="Inter" w:cs="Arial"/>
          <w:b/>
          <w:bCs/>
          <w:color w:val="000000" w:themeColor="text1"/>
          <w:sz w:val="22"/>
          <w:szCs w:val="22"/>
        </w:rPr>
        <w:t>Jestro</w:t>
      </w:r>
      <w:proofErr w:type="spellEnd"/>
      <w:r w:rsidR="006A0852" w:rsidRPr="004B7F01">
        <w:rPr>
          <w:rFonts w:ascii="Inter" w:hAnsi="Inter" w:cs="Arial"/>
          <w:b/>
          <w:bCs/>
          <w:color w:val="000000" w:themeColor="text1"/>
          <w:sz w:val="22"/>
          <w:szCs w:val="22"/>
        </w:rPr>
        <w:t>)</w:t>
      </w:r>
      <w:r w:rsidR="00CA13C4" w:rsidRPr="004B7F01">
        <w:rPr>
          <w:rFonts w:ascii="Inter" w:hAnsi="Inter" w:cs="Arial"/>
          <w:b/>
          <w:bCs/>
          <w:color w:val="000000" w:themeColor="text1"/>
          <w:sz w:val="22"/>
          <w:szCs w:val="22"/>
        </w:rPr>
        <w:t xml:space="preserve"> </w:t>
      </w:r>
    </w:p>
    <w:p w14:paraId="40CC8843" w14:textId="2C1A6412" w:rsidR="00B92E83" w:rsidRPr="00C62D55" w:rsidRDefault="00CA13C4" w:rsidP="006A0852">
      <w:pPr>
        <w:tabs>
          <w:tab w:val="right" w:pos="9632"/>
        </w:tabs>
        <w:rPr>
          <w:rStyle w:val="fs13fw4overflow-hidden"/>
          <w:rFonts w:ascii="Inter" w:hAnsi="Inter" w:cs="Arial"/>
          <w:color w:val="000000" w:themeColor="text1"/>
          <w:sz w:val="20"/>
          <w:szCs w:val="20"/>
        </w:rPr>
      </w:pPr>
      <w:r w:rsidRPr="00282841">
        <w:rPr>
          <w:rStyle w:val="fs13fw6fsioverflow-hidden"/>
          <w:rFonts w:ascii="Inter" w:hAnsi="Inter" w:cs="Arial"/>
          <w:b/>
          <w:bCs/>
          <w:i/>
          <w:iCs/>
          <w:color w:val="000000" w:themeColor="text1"/>
          <w:sz w:val="20"/>
          <w:szCs w:val="20"/>
        </w:rPr>
        <w:t>Data Analyst</w:t>
      </w:r>
      <w:r w:rsidR="004B7F01" w:rsidRPr="00C62D55">
        <w:rPr>
          <w:rStyle w:val="fs13fw6fsioverflow-hidden"/>
          <w:rFonts w:ascii="Inter" w:hAnsi="Inter" w:cs="Arial"/>
          <w:i/>
          <w:iCs/>
          <w:color w:val="000000" w:themeColor="text1"/>
          <w:sz w:val="20"/>
          <w:szCs w:val="20"/>
        </w:rPr>
        <w:t xml:space="preserve"> </w:t>
      </w:r>
      <w:r w:rsidR="004B7F01" w:rsidRPr="00C62D55">
        <w:rPr>
          <w:rStyle w:val="fs13fw6fsioverflow-hidden"/>
          <w:rFonts w:ascii="Inter" w:hAnsi="Inter" w:cs="Arial"/>
          <w:color w:val="000000" w:themeColor="text1"/>
          <w:sz w:val="20"/>
          <w:szCs w:val="20"/>
        </w:rPr>
        <w:t>|</w:t>
      </w:r>
      <w:r w:rsidRPr="00C62D55">
        <w:rPr>
          <w:rStyle w:val="fs13fw4"/>
          <w:rFonts w:ascii="Inter" w:hAnsi="Inter" w:cs="Arial"/>
          <w:caps/>
          <w:color w:val="000000" w:themeColor="text1"/>
          <w:sz w:val="20"/>
          <w:szCs w:val="20"/>
        </w:rPr>
        <w:t xml:space="preserve"> </w:t>
      </w:r>
      <w:r w:rsidRPr="00C62D55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>Batu</w:t>
      </w:r>
      <w:r w:rsidR="00F753EE" w:rsidRPr="00C62D55">
        <w:rPr>
          <w:rStyle w:val="fs13fw4"/>
          <w:rFonts w:ascii="Inter" w:hAnsi="Inter" w:cs="Arial"/>
          <w:color w:val="000000" w:themeColor="text1"/>
          <w:sz w:val="20"/>
          <w:szCs w:val="20"/>
        </w:rPr>
        <w:t xml:space="preserve">, </w:t>
      </w:r>
      <w:r w:rsidR="00B92E83" w:rsidRPr="00C62D55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 xml:space="preserve">July 2019 - September </w:t>
      </w:r>
      <w:r w:rsidR="000C6B55" w:rsidRPr="00C62D55">
        <w:rPr>
          <w:rStyle w:val="fs13fw4overflow-hidden"/>
          <w:rFonts w:ascii="Inter" w:hAnsi="Inter" w:cs="Arial"/>
          <w:color w:val="000000" w:themeColor="text1"/>
          <w:sz w:val="20"/>
          <w:szCs w:val="20"/>
        </w:rPr>
        <w:t>2019</w:t>
      </w:r>
    </w:p>
    <w:p w14:paraId="34C29295" w14:textId="77777777" w:rsidR="004B7F01" w:rsidRPr="00B63C8E" w:rsidRDefault="004B7F01" w:rsidP="004B7F01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21"/>
          <w:szCs w:val="21"/>
          <w:lang w:val="en-GB" w:eastAsia="en-GB"/>
        </w:rPr>
      </w:pPr>
      <w:r w:rsidRPr="00B63C8E">
        <w:rPr>
          <w:rFonts w:ascii="Inter" w:hAnsi="Inter"/>
          <w:sz w:val="21"/>
          <w:szCs w:val="21"/>
        </w:rPr>
        <w:t>Built a Self-Organizing Map clustering model to categorize citrus fruit data across 625 datasets.</w:t>
      </w:r>
    </w:p>
    <w:p w14:paraId="2DF9BD45" w14:textId="77777777" w:rsidR="004B7F01" w:rsidRPr="00B63C8E" w:rsidRDefault="004B7F01" w:rsidP="004B7F01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21"/>
          <w:szCs w:val="21"/>
          <w:lang w:val="en-GB" w:eastAsia="en-GB"/>
        </w:rPr>
      </w:pPr>
      <w:r w:rsidRPr="00B63C8E">
        <w:rPr>
          <w:rFonts w:ascii="Inter" w:hAnsi="Inter"/>
          <w:sz w:val="21"/>
          <w:szCs w:val="21"/>
        </w:rPr>
        <w:t>Built a forecasting model scoring 25 orange varieties on standardized parameters to identify best hybrid candidates, cutting time for performance measurement.</w:t>
      </w:r>
    </w:p>
    <w:p w14:paraId="56D5A3C4" w14:textId="680C9DBC" w:rsidR="002919F1" w:rsidRPr="0036001A" w:rsidRDefault="004B7F01" w:rsidP="006A0852">
      <w:pPr>
        <w:numPr>
          <w:ilvl w:val="0"/>
          <w:numId w:val="1"/>
        </w:numPr>
        <w:ind w:left="284" w:hanging="284"/>
        <w:rPr>
          <w:rFonts w:ascii="Inter" w:hAnsi="Inter" w:cs="Arial"/>
          <w:color w:val="000000" w:themeColor="text1"/>
          <w:sz w:val="21"/>
          <w:szCs w:val="21"/>
          <w:lang w:val="en-GB" w:eastAsia="en-GB"/>
        </w:rPr>
      </w:pPr>
      <w:r w:rsidRPr="00B63C8E">
        <w:rPr>
          <w:rFonts w:ascii="Inter" w:hAnsi="Inter"/>
          <w:sz w:val="21"/>
          <w:szCs w:val="21"/>
        </w:rPr>
        <w:t>Presented findings to management with specific recommendations on variety selection</w:t>
      </w:r>
      <w:r w:rsidRPr="00B63C8E">
        <w:rPr>
          <w:rFonts w:ascii="Inter" w:hAnsi="Inter" w:cs="Arial"/>
          <w:color w:val="CCCCCC"/>
          <w:sz w:val="21"/>
          <w:szCs w:val="21"/>
        </w:rPr>
        <w:t>.</w:t>
      </w:r>
    </w:p>
    <w:p w14:paraId="439E5445" w14:textId="77777777" w:rsidR="002919F1" w:rsidRDefault="002919F1" w:rsidP="006A0852">
      <w:pPr>
        <w:rPr>
          <w:rFonts w:ascii="Inter" w:hAnsi="Inter" w:cs="Arial"/>
          <w:b/>
          <w:bCs/>
          <w:caps/>
          <w:color w:val="000000" w:themeColor="text1"/>
        </w:rPr>
      </w:pPr>
    </w:p>
    <w:p w14:paraId="733E767B" w14:textId="1E3420E2" w:rsidR="00B92E83" w:rsidRPr="004B7F01" w:rsidRDefault="00B92E83" w:rsidP="006A0852">
      <w:pPr>
        <w:rPr>
          <w:rFonts w:ascii="Inter" w:hAnsi="Inter" w:cs="Arial"/>
          <w:b/>
          <w:bCs/>
          <w:caps/>
          <w:color w:val="000000" w:themeColor="text1"/>
        </w:rPr>
      </w:pPr>
      <w:r w:rsidRPr="004B7F01">
        <w:rPr>
          <w:rFonts w:ascii="Inter" w:hAnsi="Inter" w:cs="Arial"/>
          <w:b/>
          <w:bCs/>
          <w:caps/>
          <w:color w:val="000000" w:themeColor="text1"/>
        </w:rPr>
        <w:lastRenderedPageBreak/>
        <w:t>project</w:t>
      </w:r>
      <w:r w:rsidR="002919F1">
        <w:rPr>
          <w:rFonts w:ascii="Inter" w:hAnsi="Inter" w:cs="Arial"/>
          <w:b/>
          <w:bCs/>
          <w:caps/>
          <w:color w:val="000000" w:themeColor="text1"/>
        </w:rPr>
        <w:t>s</w:t>
      </w:r>
    </w:p>
    <w:p w14:paraId="3B09D66A" w14:textId="2C13B01D" w:rsidR="00B63C8E" w:rsidRPr="002919F1" w:rsidRDefault="00B92E83" w:rsidP="006A0852">
      <w:pPr>
        <w:rPr>
          <w:rFonts w:ascii="Inter" w:hAnsi="Inter" w:cs="Arial"/>
          <w:color w:val="000000" w:themeColor="text1"/>
          <w:sz w:val="16"/>
          <w:szCs w:val="16"/>
        </w:rPr>
      </w:pPr>
      <w:r w:rsidRPr="006A0852">
        <w:rPr>
          <w:rFonts w:ascii="Inter" w:hAnsi="Inter" w:cs="Arial"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45EFD9" wp14:editId="600F3557">
                <wp:simplePos x="0" y="0"/>
                <wp:positionH relativeFrom="column">
                  <wp:posOffset>0</wp:posOffset>
                </wp:positionH>
                <wp:positionV relativeFrom="paragraph">
                  <wp:posOffset>71572</wp:posOffset>
                </wp:positionV>
                <wp:extent cx="6064211" cy="0"/>
                <wp:effectExtent l="0" t="0" r="6985" b="12700"/>
                <wp:wrapNone/>
                <wp:docPr id="18865142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AB66AE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477.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2CBF5C2F" w14:textId="31F26498" w:rsidR="000718BD" w:rsidRPr="004B7F01" w:rsidRDefault="000718BD" w:rsidP="006A0852">
      <w:pPr>
        <w:rPr>
          <w:rFonts w:ascii="Inter" w:hAnsi="Inter" w:cs="Arial"/>
          <w:b/>
          <w:bCs/>
          <w:color w:val="000000" w:themeColor="text1"/>
          <w:sz w:val="13"/>
          <w:szCs w:val="13"/>
          <w:lang w:val="en-GB" w:eastAsia="en-GB"/>
        </w:rPr>
      </w:pPr>
      <w:r w:rsidRPr="004B7F01">
        <w:rPr>
          <w:rFonts w:ascii="Inter" w:hAnsi="Inter" w:cs="Arial"/>
          <w:b/>
          <w:bCs/>
          <w:color w:val="000000" w:themeColor="text1"/>
          <w:sz w:val="22"/>
          <w:szCs w:val="22"/>
        </w:rPr>
        <w:t>Forecasting New COVID-19 Cases in Indonesia Using Extreme Learning Machine (ELM)</w:t>
      </w:r>
    </w:p>
    <w:p w14:paraId="4107A903" w14:textId="539B6D7D" w:rsidR="00B84125" w:rsidRDefault="00B63C8E" w:rsidP="00B63C8E">
      <w:pPr>
        <w:pStyle w:val="ListParagraph"/>
        <w:ind w:left="284"/>
        <w:rPr>
          <w:rFonts w:ascii="Inter" w:hAnsi="Inter"/>
          <w:sz w:val="21"/>
          <w:szCs w:val="21"/>
        </w:rPr>
      </w:pPr>
      <w:r w:rsidRPr="00B63C8E">
        <w:rPr>
          <w:rFonts w:ascii="Inter" w:hAnsi="Inter"/>
          <w:sz w:val="21"/>
          <w:szCs w:val="21"/>
        </w:rPr>
        <w:t>Extracted daily case data from Indonesia's COVID-19 task force API and built an Extreme Learning Machine model to forecast new infections.</w:t>
      </w:r>
    </w:p>
    <w:p w14:paraId="7D43DB5E" w14:textId="77777777" w:rsidR="00B63C8E" w:rsidRPr="00B63C8E" w:rsidRDefault="00B63C8E" w:rsidP="00B63C8E">
      <w:pPr>
        <w:pStyle w:val="ListParagraph"/>
        <w:ind w:left="284"/>
        <w:rPr>
          <w:rFonts w:ascii="Inter" w:hAnsi="Inter"/>
          <w:sz w:val="8"/>
          <w:szCs w:val="8"/>
        </w:rPr>
      </w:pPr>
    </w:p>
    <w:p w14:paraId="1F03BD3F" w14:textId="3BB59AFD" w:rsidR="00500009" w:rsidRPr="00B63C8E" w:rsidRDefault="000718BD" w:rsidP="006A0852">
      <w:pPr>
        <w:rPr>
          <w:rFonts w:ascii="Inter" w:hAnsi="Inter" w:cs="Arial"/>
          <w:b/>
          <w:bCs/>
          <w:color w:val="000000" w:themeColor="text1"/>
          <w:sz w:val="22"/>
          <w:szCs w:val="22"/>
        </w:rPr>
      </w:pPr>
      <w:r w:rsidRPr="00B63C8E">
        <w:rPr>
          <w:rFonts w:ascii="Inter" w:hAnsi="Inter" w:cs="Arial"/>
          <w:b/>
          <w:bCs/>
          <w:color w:val="000000" w:themeColor="text1"/>
          <w:sz w:val="22"/>
          <w:szCs w:val="22"/>
        </w:rPr>
        <w:t>ETL/ELT Data Pipeline Development</w:t>
      </w:r>
    </w:p>
    <w:p w14:paraId="7F0758A3" w14:textId="1870AD63" w:rsidR="000718BD" w:rsidRDefault="00B63C8E" w:rsidP="00B63C8E">
      <w:pPr>
        <w:ind w:left="284"/>
        <w:rPr>
          <w:rFonts w:ascii="Inter" w:hAnsi="Inter"/>
          <w:sz w:val="21"/>
          <w:szCs w:val="21"/>
        </w:rPr>
      </w:pPr>
      <w:r w:rsidRPr="00B63C8E">
        <w:rPr>
          <w:rFonts w:ascii="Inter" w:hAnsi="Inter"/>
          <w:sz w:val="21"/>
          <w:szCs w:val="21"/>
        </w:rPr>
        <w:t xml:space="preserve">Migrated data from MySQL, PostgreSQL, APIs, and CSV files into a unified warehouse using </w:t>
      </w:r>
      <w:proofErr w:type="spellStart"/>
      <w:r w:rsidRPr="00B63C8E">
        <w:rPr>
          <w:rFonts w:ascii="Inter" w:hAnsi="Inter"/>
          <w:sz w:val="21"/>
          <w:szCs w:val="21"/>
        </w:rPr>
        <w:t>Airfow</w:t>
      </w:r>
      <w:proofErr w:type="spellEnd"/>
      <w:r w:rsidRPr="00B63C8E">
        <w:rPr>
          <w:rFonts w:ascii="Inter" w:hAnsi="Inter"/>
          <w:sz w:val="21"/>
          <w:szCs w:val="21"/>
        </w:rPr>
        <w:t xml:space="preserve"> and </w:t>
      </w:r>
      <w:proofErr w:type="spellStart"/>
      <w:r w:rsidRPr="00B63C8E">
        <w:rPr>
          <w:rFonts w:ascii="Inter" w:hAnsi="Inter"/>
          <w:sz w:val="21"/>
          <w:szCs w:val="21"/>
        </w:rPr>
        <w:t>Airbyte</w:t>
      </w:r>
      <w:proofErr w:type="spellEnd"/>
      <w:r w:rsidRPr="00B63C8E">
        <w:rPr>
          <w:rFonts w:ascii="Inter" w:hAnsi="Inter"/>
          <w:sz w:val="21"/>
          <w:szCs w:val="21"/>
        </w:rPr>
        <w:t xml:space="preserve"> for orchestration, Docker for containerization, and for ingestion.</w:t>
      </w:r>
    </w:p>
    <w:p w14:paraId="3D0A696A" w14:textId="77777777" w:rsidR="00B63C8E" w:rsidRPr="00B63C8E" w:rsidRDefault="00B63C8E" w:rsidP="00B63C8E">
      <w:pPr>
        <w:ind w:left="284"/>
        <w:rPr>
          <w:rFonts w:ascii="Inter" w:hAnsi="Inter"/>
          <w:sz w:val="8"/>
          <w:szCs w:val="8"/>
          <w:lang w:val="en-GB" w:eastAsia="en-GB"/>
        </w:rPr>
      </w:pPr>
    </w:p>
    <w:p w14:paraId="54599CCC" w14:textId="3D0D19C4" w:rsidR="000718BD" w:rsidRPr="00B63C8E" w:rsidRDefault="000718BD" w:rsidP="006A0852">
      <w:pPr>
        <w:rPr>
          <w:rFonts w:ascii="Inter" w:hAnsi="Inter" w:cs="Arial"/>
          <w:b/>
          <w:bCs/>
          <w:color w:val="000000" w:themeColor="text1"/>
          <w:sz w:val="22"/>
          <w:szCs w:val="22"/>
        </w:rPr>
      </w:pPr>
      <w:r w:rsidRPr="00B63C8E">
        <w:rPr>
          <w:rFonts w:ascii="Inter" w:hAnsi="Inter" w:cs="Arial"/>
          <w:b/>
          <w:bCs/>
          <w:color w:val="000000" w:themeColor="text1"/>
          <w:sz w:val="22"/>
          <w:szCs w:val="22"/>
        </w:rPr>
        <w:t>Web Scraping Projects</w:t>
      </w:r>
    </w:p>
    <w:p w14:paraId="4A494A4D" w14:textId="054053C9" w:rsidR="000718BD" w:rsidRDefault="00B63C8E" w:rsidP="00B63C8E">
      <w:pPr>
        <w:ind w:left="284"/>
        <w:rPr>
          <w:rFonts w:ascii="Inter" w:hAnsi="Inter"/>
          <w:sz w:val="21"/>
          <w:szCs w:val="21"/>
        </w:rPr>
      </w:pPr>
      <w:r w:rsidRPr="00B63C8E">
        <w:rPr>
          <w:rFonts w:ascii="Inter" w:hAnsi="Inter"/>
          <w:sz w:val="21"/>
          <w:szCs w:val="21"/>
        </w:rPr>
        <w:t xml:space="preserve">Built scrapers for </w:t>
      </w:r>
      <w:proofErr w:type="spellStart"/>
      <w:r w:rsidRPr="00B63C8E">
        <w:rPr>
          <w:rFonts w:ascii="Inter" w:hAnsi="Inter"/>
          <w:sz w:val="21"/>
          <w:szCs w:val="21"/>
        </w:rPr>
        <w:t>Zataru</w:t>
      </w:r>
      <w:proofErr w:type="spellEnd"/>
      <w:r w:rsidRPr="00B63C8E">
        <w:rPr>
          <w:rFonts w:ascii="Inter" w:hAnsi="Inter"/>
          <w:sz w:val="21"/>
          <w:szCs w:val="21"/>
        </w:rPr>
        <w:t xml:space="preserve"> (perfume data), </w:t>
      </w:r>
      <w:proofErr w:type="spellStart"/>
      <w:r w:rsidRPr="00B63C8E">
        <w:rPr>
          <w:rFonts w:ascii="Inter" w:hAnsi="Inter"/>
          <w:sz w:val="21"/>
          <w:szCs w:val="21"/>
        </w:rPr>
        <w:t>Transfermarkt</w:t>
      </w:r>
      <w:proofErr w:type="spellEnd"/>
      <w:r w:rsidRPr="00B63C8E">
        <w:rPr>
          <w:rFonts w:ascii="Inter" w:hAnsi="Inter"/>
          <w:sz w:val="21"/>
          <w:szCs w:val="21"/>
        </w:rPr>
        <w:t xml:space="preserve"> (football player stats), and </w:t>
      </w:r>
      <w:proofErr w:type="spellStart"/>
      <w:r w:rsidRPr="00B63C8E">
        <w:rPr>
          <w:rFonts w:ascii="Inter" w:hAnsi="Inter"/>
          <w:sz w:val="21"/>
          <w:szCs w:val="21"/>
        </w:rPr>
        <w:t>Sofascore</w:t>
      </w:r>
      <w:proofErr w:type="spellEnd"/>
      <w:r w:rsidRPr="00B63C8E">
        <w:rPr>
          <w:rFonts w:ascii="Inter" w:hAnsi="Inter"/>
          <w:sz w:val="21"/>
          <w:szCs w:val="21"/>
        </w:rPr>
        <w:t xml:space="preserve"> (football stats). Processed and structured data for downstream analysis.</w:t>
      </w:r>
    </w:p>
    <w:p w14:paraId="7749AEB2" w14:textId="77777777" w:rsidR="00B63C8E" w:rsidRPr="00B63C8E" w:rsidRDefault="00B63C8E" w:rsidP="00B63C8E">
      <w:pPr>
        <w:rPr>
          <w:rFonts w:ascii="Inter" w:hAnsi="Inter"/>
          <w:sz w:val="16"/>
          <w:szCs w:val="16"/>
        </w:rPr>
      </w:pPr>
    </w:p>
    <w:p w14:paraId="642D88C0" w14:textId="50DE389F" w:rsidR="002919F1" w:rsidRPr="004B7F01" w:rsidRDefault="002919F1" w:rsidP="002919F1">
      <w:pPr>
        <w:rPr>
          <w:rFonts w:ascii="Inter" w:hAnsi="Inter" w:cs="Arial"/>
          <w:b/>
          <w:bCs/>
          <w:caps/>
          <w:color w:val="000000" w:themeColor="text1"/>
        </w:rPr>
      </w:pPr>
      <w:r>
        <w:rPr>
          <w:rFonts w:ascii="Inter" w:hAnsi="Inter" w:cs="Arial"/>
          <w:b/>
          <w:bCs/>
          <w:caps/>
          <w:color w:val="000000" w:themeColor="text1"/>
        </w:rPr>
        <w:t>education</w:t>
      </w:r>
    </w:p>
    <w:p w14:paraId="41E41BF8" w14:textId="77777777" w:rsidR="002919F1" w:rsidRPr="002919F1" w:rsidRDefault="002919F1" w:rsidP="002919F1">
      <w:pPr>
        <w:rPr>
          <w:rFonts w:ascii="Inter" w:hAnsi="Inter" w:cs="Arial"/>
          <w:color w:val="000000" w:themeColor="text1"/>
          <w:sz w:val="16"/>
          <w:szCs w:val="16"/>
        </w:rPr>
      </w:pPr>
      <w:r w:rsidRPr="006A0852">
        <w:rPr>
          <w:rFonts w:ascii="Inter" w:hAnsi="Inter" w:cs="Arial"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11DA59" wp14:editId="32F27FB2">
                <wp:simplePos x="0" y="0"/>
                <wp:positionH relativeFrom="column">
                  <wp:posOffset>0</wp:posOffset>
                </wp:positionH>
                <wp:positionV relativeFrom="paragraph">
                  <wp:posOffset>71572</wp:posOffset>
                </wp:positionV>
                <wp:extent cx="6064211" cy="0"/>
                <wp:effectExtent l="0" t="0" r="6985" b="12700"/>
                <wp:wrapNone/>
                <wp:docPr id="9827008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92FD7A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477.5pt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</w:p>
    <w:p w14:paraId="6D39C247" w14:textId="3A53DF31" w:rsidR="00B63C8E" w:rsidRPr="002919F1" w:rsidRDefault="00B63C8E" w:rsidP="002919F1">
      <w:pPr>
        <w:pBdr>
          <w:bottom w:val="single" w:sz="6" w:space="0" w:color="FFFFFF"/>
        </w:pBdr>
        <w:tabs>
          <w:tab w:val="right" w:pos="9632"/>
        </w:tabs>
        <w:ind w:right="843"/>
        <w:rPr>
          <w:rFonts w:ascii="Inter" w:hAnsi="Inter" w:cs="Arial"/>
          <w:b/>
          <w:bCs/>
          <w:caps/>
          <w:color w:val="000000" w:themeColor="text1"/>
          <w:sz w:val="21"/>
          <w:szCs w:val="21"/>
        </w:rPr>
      </w:pPr>
      <w:r w:rsidRPr="00B63C8E">
        <w:rPr>
          <w:rFonts w:ascii="Inter" w:hAnsi="Inter" w:cs="InaiMathi"/>
          <w:b/>
          <w:bCs/>
          <w:sz w:val="22"/>
          <w:szCs w:val="22"/>
          <w:lang w:val="en-GB" w:eastAsia="en-GB"/>
        </w:rPr>
        <w:t xml:space="preserve">University of </w:t>
      </w:r>
      <w:proofErr w:type="spellStart"/>
      <w:r w:rsidRPr="00B63C8E">
        <w:rPr>
          <w:rFonts w:ascii="Inter" w:hAnsi="Inter" w:cs="InaiMathi"/>
          <w:b/>
          <w:bCs/>
          <w:sz w:val="22"/>
          <w:szCs w:val="22"/>
          <w:lang w:val="en-GB" w:eastAsia="en-GB"/>
        </w:rPr>
        <w:t>Brawijaya</w:t>
      </w:r>
      <w:proofErr w:type="spellEnd"/>
      <w:r w:rsidRPr="00B63C8E">
        <w:rPr>
          <w:rFonts w:ascii="Inter" w:hAnsi="Inter" w:cs="InaiMathi"/>
          <w:sz w:val="22"/>
          <w:szCs w:val="22"/>
          <w:lang w:val="en-GB" w:eastAsia="en-GB"/>
        </w:rPr>
        <w:t> </w:t>
      </w:r>
      <w:r w:rsidR="002919F1" w:rsidRPr="002919F1">
        <w:rPr>
          <w:rFonts w:ascii="Inter" w:hAnsi="Inter" w:cs="InaiMathi"/>
          <w:sz w:val="21"/>
          <w:szCs w:val="21"/>
          <w:lang w:val="en-GB" w:eastAsia="en-GB"/>
        </w:rPr>
        <w:t>| Malang, 2016– 2021</w:t>
      </w:r>
    </w:p>
    <w:p w14:paraId="22E79479" w14:textId="67588ACC" w:rsidR="00B63C8E" w:rsidRPr="002919F1" w:rsidRDefault="00B63C8E" w:rsidP="002919F1">
      <w:pPr>
        <w:ind w:firstLine="284"/>
        <w:rPr>
          <w:rFonts w:ascii="Inter" w:hAnsi="Inter" w:cs="InaiMathi"/>
          <w:sz w:val="22"/>
          <w:szCs w:val="22"/>
          <w:lang w:val="en-GB" w:eastAsia="en-GB"/>
        </w:rPr>
      </w:pPr>
      <w:r w:rsidRPr="002919F1">
        <w:rPr>
          <w:rFonts w:ascii="Inter" w:hAnsi="Inter" w:cs="InaiMathi"/>
          <w:i/>
          <w:iCs/>
          <w:sz w:val="21"/>
          <w:szCs w:val="21"/>
          <w:lang w:val="en-GB" w:eastAsia="en-GB"/>
        </w:rPr>
        <w:t>Bachelor of Informatics Engineering</w:t>
      </w:r>
    </w:p>
    <w:p w14:paraId="5EB9EB0C" w14:textId="77777777" w:rsidR="009B3F44" w:rsidRPr="002919F1" w:rsidRDefault="009B3F44" w:rsidP="006A0852">
      <w:pPr>
        <w:rPr>
          <w:rFonts w:ascii="Inter" w:hAnsi="Inter" w:cs="Arial"/>
          <w:b/>
          <w:bCs/>
          <w:caps/>
          <w:color w:val="000000" w:themeColor="text1"/>
          <w:sz w:val="16"/>
          <w:szCs w:val="16"/>
        </w:rPr>
      </w:pPr>
    </w:p>
    <w:p w14:paraId="72EDCCCC" w14:textId="2139F487" w:rsidR="002919F1" w:rsidRPr="004B7F01" w:rsidRDefault="002919F1" w:rsidP="002919F1">
      <w:pPr>
        <w:rPr>
          <w:rFonts w:ascii="Inter" w:hAnsi="Inter" w:cs="Arial"/>
          <w:b/>
          <w:bCs/>
          <w:caps/>
          <w:color w:val="000000" w:themeColor="text1"/>
        </w:rPr>
      </w:pPr>
      <w:r>
        <w:rPr>
          <w:rFonts w:ascii="Inter" w:hAnsi="Inter" w:cs="Arial"/>
          <w:b/>
          <w:bCs/>
          <w:caps/>
          <w:color w:val="000000" w:themeColor="text1"/>
        </w:rPr>
        <w:t>Volunteer</w:t>
      </w:r>
    </w:p>
    <w:p w14:paraId="27D6AED7" w14:textId="77777777" w:rsidR="002919F1" w:rsidRPr="002919F1" w:rsidRDefault="002919F1" w:rsidP="002919F1">
      <w:pPr>
        <w:rPr>
          <w:rFonts w:ascii="Inter" w:hAnsi="Inter" w:cs="Arial"/>
          <w:color w:val="000000" w:themeColor="text1"/>
          <w:sz w:val="16"/>
          <w:szCs w:val="16"/>
        </w:rPr>
      </w:pPr>
      <w:r w:rsidRPr="006A0852">
        <w:rPr>
          <w:rFonts w:ascii="Inter" w:hAnsi="Inter" w:cs="Arial"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FE23D4" wp14:editId="3DB15EEC">
                <wp:simplePos x="0" y="0"/>
                <wp:positionH relativeFrom="column">
                  <wp:posOffset>0</wp:posOffset>
                </wp:positionH>
                <wp:positionV relativeFrom="paragraph">
                  <wp:posOffset>71572</wp:posOffset>
                </wp:positionV>
                <wp:extent cx="6064211" cy="0"/>
                <wp:effectExtent l="0" t="0" r="6985" b="12700"/>
                <wp:wrapNone/>
                <wp:docPr id="18669791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1AD083" id="Straight Connector 1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477.5pt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</w:p>
    <w:p w14:paraId="6CF1D1B5" w14:textId="10E2C179" w:rsidR="009968BD" w:rsidRPr="002919F1" w:rsidRDefault="00B63C8E" w:rsidP="00B63C8E">
      <w:pPr>
        <w:rPr>
          <w:rFonts w:ascii="Inter" w:hAnsi="Inter"/>
          <w:sz w:val="21"/>
          <w:szCs w:val="21"/>
        </w:rPr>
      </w:pPr>
      <w:r w:rsidRPr="00B63C8E">
        <w:rPr>
          <w:rFonts w:ascii="Inter" w:hAnsi="Inter"/>
          <w:b/>
          <w:bCs/>
          <w:sz w:val="22"/>
          <w:szCs w:val="22"/>
        </w:rPr>
        <w:t>PARTNATECH</w:t>
      </w:r>
      <w:r w:rsidRPr="00B63C8E">
        <w:rPr>
          <w:rFonts w:ascii="Inter" w:hAnsi="Inter"/>
          <w:sz w:val="22"/>
          <w:szCs w:val="22"/>
        </w:rPr>
        <w:t xml:space="preserve"> – Data Engineer Mentor </w:t>
      </w:r>
      <w:r w:rsidRPr="002919F1">
        <w:rPr>
          <w:rFonts w:ascii="Inter" w:hAnsi="Inter"/>
          <w:sz w:val="21"/>
          <w:szCs w:val="21"/>
        </w:rPr>
        <w:t>| Apr 2024 – May 2024 </w:t>
      </w:r>
    </w:p>
    <w:p w14:paraId="41C25B6B" w14:textId="11E89EFC" w:rsidR="000718BD" w:rsidRDefault="002919F1" w:rsidP="002919F1">
      <w:pPr>
        <w:ind w:left="284"/>
        <w:rPr>
          <w:rFonts w:ascii="Inter" w:hAnsi="Inter"/>
          <w:sz w:val="21"/>
          <w:szCs w:val="21"/>
        </w:rPr>
      </w:pPr>
      <w:r w:rsidRPr="002919F1">
        <w:rPr>
          <w:rFonts w:ascii="Inter" w:hAnsi="Inter"/>
          <w:sz w:val="21"/>
          <w:szCs w:val="21"/>
        </w:rPr>
        <w:t>Mentored 6 students in the Analytics Engineer stream. Covered pipeline design, ETL, SQL, Python, and GCP through code reviews and hands-on sessions.</w:t>
      </w:r>
    </w:p>
    <w:p w14:paraId="46B936D9" w14:textId="77777777" w:rsidR="002919F1" w:rsidRPr="002919F1" w:rsidRDefault="002919F1" w:rsidP="002919F1">
      <w:pPr>
        <w:ind w:left="284"/>
        <w:rPr>
          <w:rFonts w:ascii="Inter" w:hAnsi="Inter"/>
          <w:sz w:val="16"/>
          <w:szCs w:val="16"/>
          <w:lang w:val="en-ID"/>
        </w:rPr>
      </w:pPr>
    </w:p>
    <w:p w14:paraId="5E1F399A" w14:textId="39C4FFA9" w:rsidR="00B92E83" w:rsidRPr="002919F1" w:rsidRDefault="00B92E83" w:rsidP="006A0852">
      <w:pPr>
        <w:rPr>
          <w:rFonts w:ascii="Inter" w:hAnsi="Inter" w:cs="Arial"/>
          <w:b/>
          <w:bCs/>
          <w:caps/>
          <w:color w:val="000000" w:themeColor="text1"/>
        </w:rPr>
      </w:pPr>
      <w:r w:rsidRPr="002919F1">
        <w:rPr>
          <w:rFonts w:ascii="Inter" w:hAnsi="Inter" w:cs="Arial"/>
          <w:b/>
          <w:bCs/>
          <w:caps/>
          <w:color w:val="000000" w:themeColor="text1"/>
        </w:rPr>
        <w:t>skills</w:t>
      </w:r>
      <w:r w:rsidR="009B3F44" w:rsidRPr="002919F1">
        <w:rPr>
          <w:rFonts w:ascii="Inter" w:hAnsi="Inter" w:cs="Arial"/>
          <w:b/>
          <w:bCs/>
          <w:caps/>
          <w:color w:val="000000" w:themeColor="text1"/>
        </w:rPr>
        <w:t xml:space="preserve"> </w:t>
      </w:r>
    </w:p>
    <w:p w14:paraId="6EF1AF72" w14:textId="77777777" w:rsidR="00B92E83" w:rsidRPr="006A0852" w:rsidRDefault="00B92E83" w:rsidP="006A0852">
      <w:pPr>
        <w:rPr>
          <w:rFonts w:ascii="Inter" w:hAnsi="Inter" w:cs="Arial"/>
          <w:color w:val="000000" w:themeColor="text1"/>
          <w:sz w:val="22"/>
          <w:szCs w:val="22"/>
        </w:rPr>
      </w:pPr>
      <w:r w:rsidRPr="006A0852">
        <w:rPr>
          <w:rFonts w:ascii="Inter" w:hAnsi="Inter" w:cs="Arial"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E3ED2" wp14:editId="003CCD91">
                <wp:simplePos x="0" y="0"/>
                <wp:positionH relativeFrom="column">
                  <wp:posOffset>0</wp:posOffset>
                </wp:positionH>
                <wp:positionV relativeFrom="paragraph">
                  <wp:posOffset>65327</wp:posOffset>
                </wp:positionV>
                <wp:extent cx="6064211" cy="0"/>
                <wp:effectExtent l="0" t="0" r="6985" b="12700"/>
                <wp:wrapNone/>
                <wp:docPr id="9368515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EF45ED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15pt" to="477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33FBF162" w14:textId="297BBCD3" w:rsidR="00C65FC7" w:rsidRPr="006A0852" w:rsidRDefault="00C65FC7" w:rsidP="006A0852">
      <w:pPr>
        <w:numPr>
          <w:ilvl w:val="0"/>
          <w:numId w:val="5"/>
        </w:numPr>
        <w:ind w:left="270" w:hanging="280"/>
        <w:rPr>
          <w:rFonts w:ascii="Inter" w:hAnsi="Inter" w:cs="Arial"/>
          <w:color w:val="000000" w:themeColor="text1"/>
          <w:sz w:val="21"/>
          <w:szCs w:val="21"/>
        </w:rPr>
      </w:pPr>
      <w:r w:rsidRPr="006A0852">
        <w:rPr>
          <w:rStyle w:val="Strong"/>
          <w:rFonts w:ascii="Inter" w:hAnsi="Inter" w:cs="Arial"/>
          <w:color w:val="000000" w:themeColor="text1"/>
          <w:sz w:val="21"/>
          <w:szCs w:val="21"/>
        </w:rPr>
        <w:t>Programming Languages: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 xml:space="preserve"> Python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SQL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Scala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R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Bash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>.</w:t>
      </w:r>
    </w:p>
    <w:p w14:paraId="358E3746" w14:textId="559851FF" w:rsidR="009968BD" w:rsidRPr="006A0852" w:rsidRDefault="009968BD" w:rsidP="006A0852">
      <w:pPr>
        <w:numPr>
          <w:ilvl w:val="0"/>
          <w:numId w:val="7"/>
        </w:numPr>
        <w:ind w:left="270" w:hanging="280"/>
        <w:rPr>
          <w:rFonts w:ascii="Inter" w:hAnsi="Inter" w:cs="Arial"/>
          <w:color w:val="000000" w:themeColor="text1"/>
          <w:sz w:val="21"/>
          <w:szCs w:val="21"/>
        </w:rPr>
      </w:pPr>
      <w:r w:rsidRPr="006A0852">
        <w:rPr>
          <w:rStyle w:val="Strong"/>
          <w:rFonts w:ascii="Inter" w:hAnsi="Inter" w:cs="Arial"/>
          <w:color w:val="000000" w:themeColor="text1"/>
          <w:sz w:val="21"/>
          <w:szCs w:val="21"/>
        </w:rPr>
        <w:t>Databases: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 xml:space="preserve"> Redshift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MySQ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L,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PostgreSQL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proofErr w:type="spellStart"/>
      <w:r w:rsidRPr="006A0852">
        <w:rPr>
          <w:rFonts w:ascii="Inter" w:hAnsi="Inter" w:cs="Arial"/>
          <w:color w:val="000000" w:themeColor="text1"/>
          <w:sz w:val="21"/>
          <w:szCs w:val="21"/>
        </w:rPr>
        <w:t>BigQuery</w:t>
      </w:r>
      <w:proofErr w:type="spellEnd"/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MongoDB</w:t>
      </w:r>
      <w:r w:rsidR="006A0852" w:rsidRPr="006A0852">
        <w:rPr>
          <w:rFonts w:ascii="Inter" w:hAnsi="Inter" w:cs="Arial"/>
          <w:color w:val="000000" w:themeColor="text1"/>
          <w:sz w:val="21"/>
          <w:szCs w:val="21"/>
        </w:rPr>
        <w:t xml:space="preserve">,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>SQL Server</w:t>
      </w:r>
    </w:p>
    <w:p w14:paraId="7C8F4072" w14:textId="6C784D8A" w:rsidR="009968BD" w:rsidRPr="006A0852" w:rsidRDefault="002919F1" w:rsidP="006A0852">
      <w:pPr>
        <w:numPr>
          <w:ilvl w:val="0"/>
          <w:numId w:val="7"/>
        </w:numPr>
        <w:ind w:left="270" w:hanging="280"/>
        <w:rPr>
          <w:rFonts w:ascii="Inter" w:hAnsi="Inter" w:cs="Arial"/>
          <w:color w:val="000000" w:themeColor="text1"/>
          <w:sz w:val="21"/>
          <w:szCs w:val="21"/>
        </w:rPr>
      </w:pPr>
      <w:r w:rsidRPr="002919F1">
        <w:rPr>
          <w:rFonts w:ascii="Inter" w:hAnsi="Inter"/>
          <w:b/>
          <w:bCs/>
          <w:sz w:val="21"/>
          <w:szCs w:val="21"/>
        </w:rPr>
        <w:t>Tools:</w:t>
      </w:r>
      <w:r w:rsidRPr="002919F1">
        <w:rPr>
          <w:rFonts w:ascii="Inter" w:hAnsi="Inter"/>
          <w:sz w:val="21"/>
          <w:szCs w:val="21"/>
        </w:rPr>
        <w:t xml:space="preserve"> Apache Airflow, Apache Spark, </w:t>
      </w:r>
      <w:proofErr w:type="spellStart"/>
      <w:r w:rsidRPr="002919F1">
        <w:rPr>
          <w:rFonts w:ascii="Inter" w:hAnsi="Inter"/>
          <w:sz w:val="21"/>
          <w:szCs w:val="21"/>
        </w:rPr>
        <w:t>dbt</w:t>
      </w:r>
      <w:proofErr w:type="spellEnd"/>
      <w:r w:rsidRPr="002919F1">
        <w:rPr>
          <w:rFonts w:ascii="Inter" w:hAnsi="Inter"/>
          <w:sz w:val="21"/>
          <w:szCs w:val="21"/>
        </w:rPr>
        <w:t xml:space="preserve">, Docker, Kubernetes, Bruin, </w:t>
      </w:r>
      <w:proofErr w:type="spellStart"/>
      <w:r w:rsidRPr="002919F1">
        <w:rPr>
          <w:rFonts w:ascii="Inter" w:hAnsi="Inter"/>
          <w:sz w:val="21"/>
          <w:szCs w:val="21"/>
        </w:rPr>
        <w:t>Airbyte</w:t>
      </w:r>
      <w:proofErr w:type="spellEnd"/>
      <w:r w:rsidRPr="002919F1">
        <w:rPr>
          <w:rFonts w:ascii="Inter" w:hAnsi="Inter"/>
          <w:sz w:val="21"/>
          <w:szCs w:val="21"/>
        </w:rPr>
        <w:t>, Jenkins, AWS Lambda, S3, Cron, Apache Impala, Git, AWS Secrets Manage</w:t>
      </w:r>
      <w:r>
        <w:rPr>
          <w:rFonts w:ascii="Inter" w:hAnsi="Inter"/>
          <w:sz w:val="21"/>
          <w:szCs w:val="21"/>
        </w:rPr>
        <w:t>r.</w:t>
      </w:r>
    </w:p>
    <w:p w14:paraId="0E170D2B" w14:textId="3A41808B" w:rsidR="00B84125" w:rsidRPr="006A0852" w:rsidRDefault="009B3F44" w:rsidP="006A0852">
      <w:pPr>
        <w:numPr>
          <w:ilvl w:val="0"/>
          <w:numId w:val="7"/>
        </w:numPr>
        <w:ind w:left="270" w:hanging="280"/>
        <w:rPr>
          <w:rFonts w:ascii="Inter" w:hAnsi="Inter" w:cs="Arial"/>
          <w:color w:val="000000" w:themeColor="text1"/>
          <w:sz w:val="21"/>
          <w:szCs w:val="21"/>
        </w:rPr>
      </w:pPr>
      <w:r w:rsidRPr="006A0852">
        <w:rPr>
          <w:rStyle w:val="bullet-texttext-leftfs13word-wrap-normal"/>
          <w:rFonts w:ascii="Inter" w:hAnsi="Inter" w:cs="Arial"/>
          <w:b/>
          <w:bCs/>
          <w:color w:val="000000" w:themeColor="text1"/>
          <w:sz w:val="21"/>
          <w:szCs w:val="21"/>
        </w:rPr>
        <w:t>Certifications</w:t>
      </w:r>
      <w:r w:rsidRPr="006A0852">
        <w:rPr>
          <w:rStyle w:val="bullet-texttext-leftfs13word-wrap-normal"/>
          <w:rFonts w:ascii="Inter" w:hAnsi="Inter" w:cs="Arial"/>
          <w:color w:val="000000" w:themeColor="text1"/>
          <w:sz w:val="21"/>
          <w:szCs w:val="21"/>
        </w:rPr>
        <w:t xml:space="preserve">: </w:t>
      </w:r>
      <w:r w:rsidRPr="006A0852">
        <w:rPr>
          <w:rFonts w:ascii="Inter" w:hAnsi="Inter" w:cs="Arial"/>
          <w:color w:val="000000" w:themeColor="text1"/>
          <w:sz w:val="21"/>
          <w:szCs w:val="21"/>
        </w:rPr>
        <w:t xml:space="preserve">Learn DevOps Basics - </w:t>
      </w:r>
      <w:proofErr w:type="spellStart"/>
      <w:r w:rsidRPr="006A0852">
        <w:rPr>
          <w:rFonts w:ascii="Inter" w:hAnsi="Inter" w:cs="Arial"/>
          <w:color w:val="000000" w:themeColor="text1"/>
          <w:sz w:val="21"/>
          <w:szCs w:val="21"/>
        </w:rPr>
        <w:t>Dicoding</w:t>
      </w:r>
      <w:proofErr w:type="spellEnd"/>
      <w:r w:rsidRPr="006A0852">
        <w:rPr>
          <w:rFonts w:ascii="Inter" w:hAnsi="Inter" w:cs="Arial"/>
          <w:color w:val="000000" w:themeColor="text1"/>
          <w:sz w:val="21"/>
          <w:szCs w:val="21"/>
        </w:rPr>
        <w:t>, Data Warehouse for Database Architect (Data Engineer)</w:t>
      </w:r>
      <w:r w:rsidR="009968BD" w:rsidRPr="006A0852">
        <w:rPr>
          <w:rFonts w:ascii="Inter" w:hAnsi="Inter" w:cs="Arial"/>
          <w:color w:val="000000" w:themeColor="text1"/>
          <w:sz w:val="21"/>
          <w:szCs w:val="21"/>
        </w:rPr>
        <w:t>.</w:t>
      </w:r>
    </w:p>
    <w:p w14:paraId="427D394B" w14:textId="01A924C2" w:rsidR="006A0852" w:rsidRDefault="006A0852" w:rsidP="006A0852">
      <w:pPr>
        <w:numPr>
          <w:ilvl w:val="0"/>
          <w:numId w:val="7"/>
        </w:numPr>
        <w:ind w:left="270" w:hanging="280"/>
        <w:rPr>
          <w:rStyle w:val="bullet-texttext-leftfs13word-wrap-normal"/>
          <w:rFonts w:ascii="Inter" w:hAnsi="Inter" w:cs="Arial"/>
          <w:color w:val="000000" w:themeColor="text1"/>
          <w:sz w:val="21"/>
          <w:szCs w:val="21"/>
        </w:rPr>
      </w:pPr>
      <w:r w:rsidRPr="006A0852">
        <w:rPr>
          <w:rStyle w:val="bullet-texttext-leftfs13word-wrap-normal"/>
          <w:rFonts w:ascii="Inter" w:hAnsi="Inter" w:cs="Arial"/>
          <w:b/>
          <w:bCs/>
          <w:color w:val="000000" w:themeColor="text1"/>
          <w:sz w:val="21"/>
          <w:szCs w:val="21"/>
        </w:rPr>
        <w:t>Languages</w:t>
      </w:r>
      <w:r w:rsidRPr="006A0852">
        <w:rPr>
          <w:rStyle w:val="bullet-texttext-leftfs13word-wrap-normal"/>
          <w:rFonts w:ascii="Inter" w:hAnsi="Inter" w:cs="Arial"/>
          <w:color w:val="000000" w:themeColor="text1"/>
          <w:sz w:val="21"/>
          <w:szCs w:val="21"/>
        </w:rPr>
        <w:t>: English, Indonesian</w:t>
      </w:r>
    </w:p>
    <w:p w14:paraId="46FF6D09" w14:textId="77777777" w:rsidR="00CA13C4" w:rsidRDefault="00CA13C4" w:rsidP="00CA13C4">
      <w:pPr>
        <w:rPr>
          <w:rFonts w:ascii="Inter" w:hAnsi="Inter" w:cs="Arial"/>
          <w:sz w:val="21"/>
          <w:szCs w:val="21"/>
        </w:rPr>
      </w:pPr>
    </w:p>
    <w:p w14:paraId="347EAEE5" w14:textId="77777777" w:rsidR="00CA13C4" w:rsidRPr="006A0852" w:rsidRDefault="00CA13C4" w:rsidP="00CA13C4">
      <w:pPr>
        <w:rPr>
          <w:rFonts w:ascii="Inter" w:hAnsi="Inter" w:cs="Arial"/>
          <w:color w:val="000000" w:themeColor="text1"/>
          <w:sz w:val="21"/>
          <w:szCs w:val="21"/>
        </w:rPr>
      </w:pPr>
    </w:p>
    <w:sectPr w:rsidR="00CA13C4" w:rsidRPr="006A0852" w:rsidSect="006A0852">
      <w:pgSz w:w="11900" w:h="16840"/>
      <w:pgMar w:top="1134" w:right="1134" w:bottom="1134" w:left="1134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libri"/>
    <w:panose1 w:val="020B0604020202020204"/>
    <w:charset w:val="00"/>
    <w:family w:val="auto"/>
    <w:notTrueType/>
    <w:pitch w:val="variable"/>
    <w:sig w:usb0="E0000AFF" w:usb1="5200A1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aiMathi">
    <w:panose1 w:val="00000500000000000000"/>
    <w:charset w:val="00"/>
    <w:family w:val="auto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301E456A"/>
    <w:lvl w:ilvl="0" w:tplc="5DC4A41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21"/>
      </w:rPr>
    </w:lvl>
    <w:lvl w:ilvl="1" w:tplc="AB6011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588C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E48B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690A8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4452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C448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3CDF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36EE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385A4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8A82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A819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6C5E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E830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A6F9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1AAB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065A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64A4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BF966C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6EFF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A219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E042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88D0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A8AF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1266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9650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DC71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lvl w:ilvl="0" w:tplc="7DE41C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442E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90AB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8037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AC1A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DCEB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22A0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DC44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5680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hybridMultilevel"/>
    <w:tmpl w:val="00000006"/>
    <w:lvl w:ilvl="0" w:tplc="78C251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0465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D03F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9855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D4DD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26DC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AEAD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F687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72F1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hybridMultilevel"/>
    <w:tmpl w:val="00000007"/>
    <w:lvl w:ilvl="0" w:tplc="16B21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461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E8EF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1CAC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5CF4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9A7D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5C5E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BCA5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54D5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hybridMultilevel"/>
    <w:tmpl w:val="00000008"/>
    <w:lvl w:ilvl="0" w:tplc="D25EDE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74EF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00DB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2A29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3C52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9801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50B7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B2E1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0CB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hybridMultilevel"/>
    <w:tmpl w:val="00000009"/>
    <w:lvl w:ilvl="0" w:tplc="2004BF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E439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72AB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4244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9896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782E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BAED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1013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2827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10A0554"/>
    <w:multiLevelType w:val="hybridMultilevel"/>
    <w:tmpl w:val="17C2E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640C8F"/>
    <w:multiLevelType w:val="multilevel"/>
    <w:tmpl w:val="E1C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00613"/>
    <w:multiLevelType w:val="multilevel"/>
    <w:tmpl w:val="633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D74272"/>
    <w:multiLevelType w:val="hybridMultilevel"/>
    <w:tmpl w:val="8E3065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F3393C"/>
    <w:multiLevelType w:val="multilevel"/>
    <w:tmpl w:val="E28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14493"/>
    <w:multiLevelType w:val="multilevel"/>
    <w:tmpl w:val="ED0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0558D2"/>
    <w:multiLevelType w:val="multilevel"/>
    <w:tmpl w:val="657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308FF"/>
    <w:multiLevelType w:val="multilevel"/>
    <w:tmpl w:val="A39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263364"/>
    <w:multiLevelType w:val="multilevel"/>
    <w:tmpl w:val="8FF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26D30"/>
    <w:multiLevelType w:val="multilevel"/>
    <w:tmpl w:val="450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54CF5"/>
    <w:multiLevelType w:val="multilevel"/>
    <w:tmpl w:val="465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67CD5"/>
    <w:multiLevelType w:val="multilevel"/>
    <w:tmpl w:val="9A5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12225"/>
    <w:multiLevelType w:val="multilevel"/>
    <w:tmpl w:val="3E6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C44B9"/>
    <w:multiLevelType w:val="multilevel"/>
    <w:tmpl w:val="4A50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035225"/>
    <w:multiLevelType w:val="multilevel"/>
    <w:tmpl w:val="4BF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4474D6"/>
    <w:multiLevelType w:val="multilevel"/>
    <w:tmpl w:val="EB0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4549E"/>
    <w:multiLevelType w:val="multilevel"/>
    <w:tmpl w:val="164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05FD0"/>
    <w:multiLevelType w:val="multilevel"/>
    <w:tmpl w:val="FAD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052FE6"/>
    <w:multiLevelType w:val="multilevel"/>
    <w:tmpl w:val="9514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A5305E"/>
    <w:multiLevelType w:val="hybridMultilevel"/>
    <w:tmpl w:val="8E421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723991">
    <w:abstractNumId w:val="0"/>
  </w:num>
  <w:num w:numId="2" w16cid:durableId="536309361">
    <w:abstractNumId w:val="1"/>
  </w:num>
  <w:num w:numId="3" w16cid:durableId="1058699686">
    <w:abstractNumId w:val="2"/>
  </w:num>
  <w:num w:numId="4" w16cid:durableId="470294887">
    <w:abstractNumId w:val="3"/>
  </w:num>
  <w:num w:numId="5" w16cid:durableId="517546272">
    <w:abstractNumId w:val="4"/>
  </w:num>
  <w:num w:numId="6" w16cid:durableId="284311951">
    <w:abstractNumId w:val="5"/>
  </w:num>
  <w:num w:numId="7" w16cid:durableId="1179081173">
    <w:abstractNumId w:val="6"/>
  </w:num>
  <w:num w:numId="8" w16cid:durableId="71440619">
    <w:abstractNumId w:val="7"/>
  </w:num>
  <w:num w:numId="9" w16cid:durableId="24870253">
    <w:abstractNumId w:val="11"/>
  </w:num>
  <w:num w:numId="10" w16cid:durableId="1126268539">
    <w:abstractNumId w:val="12"/>
  </w:num>
  <w:num w:numId="11" w16cid:durableId="498428551">
    <w:abstractNumId w:val="16"/>
  </w:num>
  <w:num w:numId="12" w16cid:durableId="266162174">
    <w:abstractNumId w:val="17"/>
  </w:num>
  <w:num w:numId="13" w16cid:durableId="679893256">
    <w:abstractNumId w:val="24"/>
  </w:num>
  <w:num w:numId="14" w16cid:durableId="411314124">
    <w:abstractNumId w:val="20"/>
  </w:num>
  <w:num w:numId="15" w16cid:durableId="1868325217">
    <w:abstractNumId w:val="9"/>
  </w:num>
  <w:num w:numId="16" w16cid:durableId="644167520">
    <w:abstractNumId w:val="14"/>
  </w:num>
  <w:num w:numId="17" w16cid:durableId="201747168">
    <w:abstractNumId w:val="19"/>
  </w:num>
  <w:num w:numId="18" w16cid:durableId="1391923028">
    <w:abstractNumId w:val="23"/>
  </w:num>
  <w:num w:numId="19" w16cid:durableId="1616447491">
    <w:abstractNumId w:val="18"/>
  </w:num>
  <w:num w:numId="20" w16cid:durableId="900871325">
    <w:abstractNumId w:val="26"/>
  </w:num>
  <w:num w:numId="21" w16cid:durableId="286468181">
    <w:abstractNumId w:val="21"/>
  </w:num>
  <w:num w:numId="22" w16cid:durableId="1101150053">
    <w:abstractNumId w:val="22"/>
  </w:num>
  <w:num w:numId="23" w16cid:durableId="1942954291">
    <w:abstractNumId w:val="15"/>
  </w:num>
  <w:num w:numId="24" w16cid:durableId="117455351">
    <w:abstractNumId w:val="13"/>
  </w:num>
  <w:num w:numId="25" w16cid:durableId="1033925021">
    <w:abstractNumId w:val="10"/>
  </w:num>
  <w:num w:numId="26" w16cid:durableId="1454907837">
    <w:abstractNumId w:val="25"/>
  </w:num>
  <w:num w:numId="27" w16cid:durableId="1721397515">
    <w:abstractNumId w:val="27"/>
  </w:num>
  <w:num w:numId="28" w16cid:durableId="37088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83"/>
    <w:rsid w:val="000427A9"/>
    <w:rsid w:val="00047BA7"/>
    <w:rsid w:val="00062703"/>
    <w:rsid w:val="00063456"/>
    <w:rsid w:val="00067815"/>
    <w:rsid w:val="000718BD"/>
    <w:rsid w:val="000A1345"/>
    <w:rsid w:val="000B6883"/>
    <w:rsid w:val="000C6B55"/>
    <w:rsid w:val="000E76A2"/>
    <w:rsid w:val="000F1AC2"/>
    <w:rsid w:val="001153A0"/>
    <w:rsid w:val="00146A79"/>
    <w:rsid w:val="001618D4"/>
    <w:rsid w:val="00182F30"/>
    <w:rsid w:val="001870C1"/>
    <w:rsid w:val="001D3105"/>
    <w:rsid w:val="001F7142"/>
    <w:rsid w:val="00214E7A"/>
    <w:rsid w:val="00225D6B"/>
    <w:rsid w:val="0024609C"/>
    <w:rsid w:val="00276A38"/>
    <w:rsid w:val="00282841"/>
    <w:rsid w:val="002919F1"/>
    <w:rsid w:val="002A0AD1"/>
    <w:rsid w:val="002E6F3E"/>
    <w:rsid w:val="002F569B"/>
    <w:rsid w:val="003018F4"/>
    <w:rsid w:val="00305FB0"/>
    <w:rsid w:val="00307AF6"/>
    <w:rsid w:val="00322BA9"/>
    <w:rsid w:val="00323CFE"/>
    <w:rsid w:val="003246CF"/>
    <w:rsid w:val="00327C13"/>
    <w:rsid w:val="00345065"/>
    <w:rsid w:val="0036001A"/>
    <w:rsid w:val="0039098E"/>
    <w:rsid w:val="003955CB"/>
    <w:rsid w:val="003A5E7F"/>
    <w:rsid w:val="003B50C9"/>
    <w:rsid w:val="003C3C5A"/>
    <w:rsid w:val="003D0096"/>
    <w:rsid w:val="003D2B92"/>
    <w:rsid w:val="004060DF"/>
    <w:rsid w:val="00406415"/>
    <w:rsid w:val="00416DF4"/>
    <w:rsid w:val="00443A1E"/>
    <w:rsid w:val="00457BFD"/>
    <w:rsid w:val="0047798F"/>
    <w:rsid w:val="00493CEF"/>
    <w:rsid w:val="00496131"/>
    <w:rsid w:val="004B3FF1"/>
    <w:rsid w:val="004B7F01"/>
    <w:rsid w:val="004D737B"/>
    <w:rsid w:val="004F53D7"/>
    <w:rsid w:val="00500009"/>
    <w:rsid w:val="005030D3"/>
    <w:rsid w:val="0051714F"/>
    <w:rsid w:val="0053472A"/>
    <w:rsid w:val="00546986"/>
    <w:rsid w:val="00560BC4"/>
    <w:rsid w:val="00566CCB"/>
    <w:rsid w:val="005733EC"/>
    <w:rsid w:val="00575C08"/>
    <w:rsid w:val="005B44F7"/>
    <w:rsid w:val="005B7DC3"/>
    <w:rsid w:val="005C1BDE"/>
    <w:rsid w:val="005C5C0A"/>
    <w:rsid w:val="005C671F"/>
    <w:rsid w:val="005E47EA"/>
    <w:rsid w:val="006001A2"/>
    <w:rsid w:val="00601CDB"/>
    <w:rsid w:val="00611451"/>
    <w:rsid w:val="00635B72"/>
    <w:rsid w:val="00635D66"/>
    <w:rsid w:val="0069222E"/>
    <w:rsid w:val="006A0852"/>
    <w:rsid w:val="006C66C3"/>
    <w:rsid w:val="006C7407"/>
    <w:rsid w:val="007145F1"/>
    <w:rsid w:val="00715CD5"/>
    <w:rsid w:val="00720D4C"/>
    <w:rsid w:val="00722116"/>
    <w:rsid w:val="00724985"/>
    <w:rsid w:val="00731EE9"/>
    <w:rsid w:val="0075483A"/>
    <w:rsid w:val="007E085B"/>
    <w:rsid w:val="007E25B5"/>
    <w:rsid w:val="007E6FCD"/>
    <w:rsid w:val="00801487"/>
    <w:rsid w:val="00841E27"/>
    <w:rsid w:val="0087631E"/>
    <w:rsid w:val="00882769"/>
    <w:rsid w:val="008A1D5F"/>
    <w:rsid w:val="008A216A"/>
    <w:rsid w:val="008A27E6"/>
    <w:rsid w:val="008B1E98"/>
    <w:rsid w:val="00901DE3"/>
    <w:rsid w:val="00922C5D"/>
    <w:rsid w:val="00945550"/>
    <w:rsid w:val="0095586C"/>
    <w:rsid w:val="00955F6E"/>
    <w:rsid w:val="009573F6"/>
    <w:rsid w:val="00960126"/>
    <w:rsid w:val="009968BD"/>
    <w:rsid w:val="009A2B70"/>
    <w:rsid w:val="009A4A58"/>
    <w:rsid w:val="009B1444"/>
    <w:rsid w:val="009B3F44"/>
    <w:rsid w:val="009B6D4E"/>
    <w:rsid w:val="009C1586"/>
    <w:rsid w:val="009C5404"/>
    <w:rsid w:val="009D1015"/>
    <w:rsid w:val="009D494A"/>
    <w:rsid w:val="009D50CC"/>
    <w:rsid w:val="00A022CC"/>
    <w:rsid w:val="00A10373"/>
    <w:rsid w:val="00A35DEF"/>
    <w:rsid w:val="00A555EC"/>
    <w:rsid w:val="00A57B36"/>
    <w:rsid w:val="00A87C92"/>
    <w:rsid w:val="00AA28C3"/>
    <w:rsid w:val="00AB587E"/>
    <w:rsid w:val="00AD118F"/>
    <w:rsid w:val="00AE2253"/>
    <w:rsid w:val="00AF6ED6"/>
    <w:rsid w:val="00B14E62"/>
    <w:rsid w:val="00B36846"/>
    <w:rsid w:val="00B371D0"/>
    <w:rsid w:val="00B63C8E"/>
    <w:rsid w:val="00B7799C"/>
    <w:rsid w:val="00B84125"/>
    <w:rsid w:val="00B92E83"/>
    <w:rsid w:val="00BA2325"/>
    <w:rsid w:val="00BA32BF"/>
    <w:rsid w:val="00BB5A23"/>
    <w:rsid w:val="00BE1B8F"/>
    <w:rsid w:val="00BF3E12"/>
    <w:rsid w:val="00BF41E9"/>
    <w:rsid w:val="00C001DA"/>
    <w:rsid w:val="00C23AF6"/>
    <w:rsid w:val="00C42C13"/>
    <w:rsid w:val="00C43A68"/>
    <w:rsid w:val="00C62D55"/>
    <w:rsid w:val="00C65FC7"/>
    <w:rsid w:val="00C67D04"/>
    <w:rsid w:val="00C714E0"/>
    <w:rsid w:val="00C72304"/>
    <w:rsid w:val="00C92D22"/>
    <w:rsid w:val="00CA13C4"/>
    <w:rsid w:val="00CA29BF"/>
    <w:rsid w:val="00CC2906"/>
    <w:rsid w:val="00CE3130"/>
    <w:rsid w:val="00CF04F8"/>
    <w:rsid w:val="00D006DD"/>
    <w:rsid w:val="00D012AD"/>
    <w:rsid w:val="00D02ADA"/>
    <w:rsid w:val="00D12E1C"/>
    <w:rsid w:val="00D324A6"/>
    <w:rsid w:val="00D42F6A"/>
    <w:rsid w:val="00D823FE"/>
    <w:rsid w:val="00D86FD9"/>
    <w:rsid w:val="00D93D51"/>
    <w:rsid w:val="00DA1E2A"/>
    <w:rsid w:val="00DD5467"/>
    <w:rsid w:val="00E02BAF"/>
    <w:rsid w:val="00E37F8B"/>
    <w:rsid w:val="00E46C5E"/>
    <w:rsid w:val="00E50F23"/>
    <w:rsid w:val="00E802D7"/>
    <w:rsid w:val="00E81BA5"/>
    <w:rsid w:val="00E82143"/>
    <w:rsid w:val="00E87B6E"/>
    <w:rsid w:val="00E93D32"/>
    <w:rsid w:val="00EB237A"/>
    <w:rsid w:val="00EB6977"/>
    <w:rsid w:val="00ED56D5"/>
    <w:rsid w:val="00EF083F"/>
    <w:rsid w:val="00F03E27"/>
    <w:rsid w:val="00F13215"/>
    <w:rsid w:val="00F26411"/>
    <w:rsid w:val="00F43E29"/>
    <w:rsid w:val="00F47EC5"/>
    <w:rsid w:val="00F569D1"/>
    <w:rsid w:val="00F753EE"/>
    <w:rsid w:val="00F83EDE"/>
    <w:rsid w:val="00FA68CA"/>
    <w:rsid w:val="00FC4109"/>
    <w:rsid w:val="00FD4CF2"/>
    <w:rsid w:val="00FE5F53"/>
    <w:rsid w:val="00FF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50C8"/>
  <w15:chartTrackingRefBased/>
  <w15:docId w15:val="{0772CF85-0D1D-DD4A-B0B7-0E521696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BA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A13C4"/>
    <w:pPr>
      <w:spacing w:before="100" w:beforeAutospacing="1" w:after="100" w:afterAutospacing="1"/>
      <w:outlineLvl w:val="2"/>
    </w:pPr>
    <w:rPr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s13fw6ttuoverflow-hidden">
    <w:name w:val="fs13 fw6 ttu overflow-hidden"/>
    <w:basedOn w:val="DefaultParagraphFont"/>
    <w:rsid w:val="00B92E83"/>
  </w:style>
  <w:style w:type="character" w:customStyle="1" w:styleId="fs13fw4">
    <w:name w:val="fs13 fw4"/>
    <w:basedOn w:val="DefaultParagraphFont"/>
    <w:rsid w:val="00B92E83"/>
  </w:style>
  <w:style w:type="character" w:customStyle="1" w:styleId="fs13fw4overflow-hidden">
    <w:name w:val="fs13 fw4 overflow-hidden"/>
    <w:basedOn w:val="DefaultParagraphFont"/>
    <w:rsid w:val="00B92E83"/>
  </w:style>
  <w:style w:type="character" w:customStyle="1" w:styleId="fs13fw4fsioverflow-hidden">
    <w:name w:val="fs13 fw4 fsi overflow-hidden"/>
    <w:basedOn w:val="DefaultParagraphFont"/>
    <w:rsid w:val="00B92E83"/>
  </w:style>
  <w:style w:type="character" w:customStyle="1" w:styleId="fs13fw6fsioverflow-hidden">
    <w:name w:val="fs13 fw6 fsi overflow-hidden"/>
    <w:basedOn w:val="DefaultParagraphFont"/>
    <w:rsid w:val="00B92E83"/>
  </w:style>
  <w:style w:type="character" w:customStyle="1" w:styleId="fs13fw4ttuundefined">
    <w:name w:val="fs13 fw4 ttu undefined"/>
    <w:basedOn w:val="DefaultParagraphFont"/>
    <w:rsid w:val="00B92E83"/>
  </w:style>
  <w:style w:type="character" w:customStyle="1" w:styleId="bullet-texttext-leftfs13word-wrap-normal">
    <w:name w:val="bullet-text text-left fs13 word-wrap-normal"/>
    <w:basedOn w:val="DefaultParagraphFont"/>
    <w:rsid w:val="00B92E83"/>
  </w:style>
  <w:style w:type="paragraph" w:styleId="NormalWeb">
    <w:name w:val="Normal (Web)"/>
    <w:basedOn w:val="Normal"/>
    <w:uiPriority w:val="99"/>
    <w:semiHidden/>
    <w:unhideWhenUsed/>
    <w:rsid w:val="00500009"/>
  </w:style>
  <w:style w:type="paragraph" w:styleId="ListParagraph">
    <w:name w:val="List Paragraph"/>
    <w:basedOn w:val="Normal"/>
    <w:uiPriority w:val="34"/>
    <w:qFormat/>
    <w:rsid w:val="00500009"/>
    <w:pPr>
      <w:ind w:left="720"/>
      <w:contextualSpacing/>
    </w:pPr>
  </w:style>
  <w:style w:type="paragraph" w:customStyle="1" w:styleId="p1">
    <w:name w:val="p1"/>
    <w:basedOn w:val="Normal"/>
    <w:rsid w:val="005733EC"/>
    <w:rPr>
      <w:color w:val="000000"/>
      <w:sz w:val="15"/>
      <w:szCs w:val="15"/>
      <w:lang w:val="en-GB" w:eastAsia="en-GB"/>
    </w:rPr>
  </w:style>
  <w:style w:type="character" w:styleId="Strong">
    <w:name w:val="Strong"/>
    <w:basedOn w:val="DefaultParagraphFont"/>
    <w:uiPriority w:val="22"/>
    <w:qFormat/>
    <w:rsid w:val="002E6F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0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098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098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2C5D"/>
  </w:style>
  <w:style w:type="character" w:styleId="Emphasis">
    <w:name w:val="Emphasis"/>
    <w:basedOn w:val="DefaultParagraphFont"/>
    <w:uiPriority w:val="20"/>
    <w:qFormat/>
    <w:rsid w:val="00E802D7"/>
    <w:rPr>
      <w:i/>
      <w:iCs/>
    </w:rPr>
  </w:style>
  <w:style w:type="paragraph" w:customStyle="1" w:styleId="whitespace-normal">
    <w:name w:val="whitespace-normal"/>
    <w:basedOn w:val="Normal"/>
    <w:rsid w:val="00457BFD"/>
    <w:pPr>
      <w:spacing w:before="100" w:beforeAutospacing="1" w:after="100" w:afterAutospacing="1"/>
    </w:pPr>
    <w:rPr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A13C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0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1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7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4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8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6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halyrizqimauludi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91176-44CC-4F36-9AA3-560CE9BEB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Ghaly Rizqi Mauludin</cp:lastModifiedBy>
  <cp:revision>4</cp:revision>
  <cp:lastPrinted>2026-03-19T07:34:00Z</cp:lastPrinted>
  <dcterms:created xsi:type="dcterms:W3CDTF">2026-03-19T07:34:00Z</dcterms:created>
  <dcterms:modified xsi:type="dcterms:W3CDTF">2026-03-19T07:37:00Z</dcterms:modified>
</cp:coreProperties>
</file>